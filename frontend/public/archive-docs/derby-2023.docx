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5D9EC48" w14:textId="77777777" w:rsidR="00ED39AF" w:rsidRDefault="00ED39AF" w:rsidP="00ED39AF">
      <w:pPr>
        <w:autoSpaceDE w:val="0"/>
        <w:autoSpaceDN w:val="0"/>
        <w:adjustRightInd w:val="0"/>
        <w:rPr>
          <w:rFonts w:ascii="AppleSystemUIFontBold" w:hAnsi="AppleSystemUIFontBold" w:cs="AppleSystemUIFontBold"/>
          <w:b/>
          <w:bCs/>
          <w:color w:val="353535"/>
          <w:sz w:val="34"/>
          <w:szCs w:val="34"/>
        </w:rPr>
      </w:pPr>
      <w:r>
        <w:rPr>
          <w:rFonts w:ascii="AppleSystemUIFontBold" w:hAnsi="AppleSystemUIFontBold" w:cs="AppleSystemUIFontBold"/>
          <w:b/>
          <w:bCs/>
          <w:color w:val="353535"/>
          <w:sz w:val="34"/>
          <w:szCs w:val="34"/>
        </w:rPr>
        <w:t>Derby 2023</w:t>
      </w:r>
    </w:p>
    <w:p w14:paraId="544A60AB" w14:textId="77777777" w:rsidR="00ED39AF" w:rsidRDefault="00ED39AF" w:rsidP="00ED39AF">
      <w:pPr>
        <w:autoSpaceDE w:val="0"/>
        <w:autoSpaceDN w:val="0"/>
        <w:adjustRightInd w:val="0"/>
        <w:rPr>
          <w:rFonts w:ascii="AppleSystemUIFont" w:hAnsi="AppleSystemUIFont" w:cs="AppleSystemUIFont"/>
          <w:color w:val="353535"/>
        </w:rPr>
      </w:pPr>
    </w:p>
    <w:p w14:paraId="446B6A25" w14:textId="77777777" w:rsidR="00ED39AF" w:rsidRDefault="00ED39AF" w:rsidP="00ED39AF">
      <w:pPr>
        <w:autoSpaceDE w:val="0"/>
        <w:autoSpaceDN w:val="0"/>
        <w:adjustRightInd w:val="0"/>
        <w:rPr>
          <w:rFonts w:ascii="AppleSystemUIFont" w:hAnsi="AppleSystemUIFont" w:cs="AppleSystemUIFont"/>
          <w:color w:val="353535"/>
        </w:rPr>
      </w:pPr>
      <w:r>
        <w:rPr>
          <w:rFonts w:ascii="AppleSystemUIFont" w:hAnsi="AppleSystemUIFont" w:cs="AppleSystemUIFont"/>
          <w:color w:val="353535"/>
        </w:rPr>
        <w:t>Analysis:</w:t>
      </w:r>
    </w:p>
    <w:p w14:paraId="67D3E81A" w14:textId="77777777" w:rsidR="00ED39AF" w:rsidRDefault="00ED39AF" w:rsidP="00ED39AF">
      <w:pPr>
        <w:autoSpaceDE w:val="0"/>
        <w:autoSpaceDN w:val="0"/>
        <w:adjustRightInd w:val="0"/>
        <w:rPr>
          <w:rFonts w:ascii="AppleSystemUIFont" w:hAnsi="AppleSystemUIFont" w:cs="AppleSystemUIFont"/>
          <w:color w:val="353535"/>
        </w:rPr>
      </w:pPr>
      <w:r>
        <w:rPr>
          <w:rFonts w:ascii="AppleSystemUIFont" w:hAnsi="AppleSystemUIFont" w:cs="AppleSystemUIFont"/>
          <w:color w:val="353535"/>
        </w:rPr>
        <w:t xml:space="preserve">This race is one of the most </w:t>
      </w:r>
      <w:proofErr w:type="gramStart"/>
      <w:r>
        <w:rPr>
          <w:rFonts w:ascii="AppleSystemUIFont" w:hAnsi="AppleSystemUIFont" w:cs="AppleSystemUIFont"/>
          <w:color w:val="353535"/>
        </w:rPr>
        <w:t>wide open</w:t>
      </w:r>
      <w:proofErr w:type="gramEnd"/>
      <w:r>
        <w:rPr>
          <w:rFonts w:ascii="AppleSystemUIFont" w:hAnsi="AppleSystemUIFont" w:cs="AppleSystemUIFont"/>
          <w:color w:val="353535"/>
        </w:rPr>
        <w:t xml:space="preserve"> races (between 5-6 horses) and one that I don’t have a clear lean to win. The best horses in this field are all ones that will start mid-pack to dead last. With the speed horses that will press the pace at the beginning not being huge factors, there will not be a collective push on the pace. Additionally, last year’s derby had a blistering pace and historically there is a correction with a slower pace the next year. With that said, look for whichever horse can start well and be around 5th at the first turn and then make a move up to first and turn up the pace going into the second turn. I expect the pack of horses to be fairly bunched up at this point making it tough for some of these closers to get a good trip weaving through traffic. The horses I think with a good enough post and speed to start could be Derma </w:t>
      </w:r>
      <w:proofErr w:type="spellStart"/>
      <w:r>
        <w:rPr>
          <w:rFonts w:ascii="AppleSystemUIFont" w:hAnsi="AppleSystemUIFont" w:cs="AppleSystemUIFont"/>
          <w:color w:val="353535"/>
        </w:rPr>
        <w:t>Sotogake</w:t>
      </w:r>
      <w:proofErr w:type="spellEnd"/>
      <w:r>
        <w:rPr>
          <w:rFonts w:ascii="AppleSystemUIFont" w:hAnsi="AppleSystemUIFont" w:cs="AppleSystemUIFont"/>
          <w:color w:val="353535"/>
        </w:rPr>
        <w:t xml:space="preserve"> (a Japan horse has never won so I’m not excited about this pick) and </w:t>
      </w:r>
      <w:proofErr w:type="spellStart"/>
      <w:r>
        <w:rPr>
          <w:rFonts w:ascii="AppleSystemUIFont" w:hAnsi="AppleSystemUIFont" w:cs="AppleSystemUIFont"/>
          <w:color w:val="353535"/>
        </w:rPr>
        <w:t>Kingsbarns</w:t>
      </w:r>
      <w:proofErr w:type="spellEnd"/>
      <w:r>
        <w:rPr>
          <w:rFonts w:ascii="AppleSystemUIFont" w:hAnsi="AppleSystemUIFont" w:cs="AppleSystemUIFont"/>
          <w:color w:val="353535"/>
        </w:rPr>
        <w:t xml:space="preserve"> (lacks experience so not overly excited about this pick either). Forte drawing an outside post will help him be able to swing outside to make a move when he needs, so I think he will absolutely be able to finish top 3 (my main bet, will probably pay even odds to show). Angel of Empire is another horse that if he positions himself well not getting caught in the back too early I like to make a push around the final turn with a shot to win. Wide open derby, honestly haven’t felt this conflicted in a derby yet, so take these picks with a grain of salt.</w:t>
      </w:r>
    </w:p>
    <w:p w14:paraId="477C2568" w14:textId="77777777" w:rsidR="00ED39AF" w:rsidRDefault="00ED39AF" w:rsidP="00ED39AF">
      <w:pPr>
        <w:autoSpaceDE w:val="0"/>
        <w:autoSpaceDN w:val="0"/>
        <w:adjustRightInd w:val="0"/>
        <w:rPr>
          <w:rFonts w:ascii="AppleSystemUIFont" w:hAnsi="AppleSystemUIFont" w:cs="AppleSystemUIFont"/>
          <w:color w:val="353535"/>
        </w:rPr>
      </w:pPr>
    </w:p>
    <w:p w14:paraId="00B3D935" w14:textId="77777777" w:rsidR="00ED39AF" w:rsidRDefault="00ED39AF" w:rsidP="00ED39AF">
      <w:pPr>
        <w:autoSpaceDE w:val="0"/>
        <w:autoSpaceDN w:val="0"/>
        <w:adjustRightInd w:val="0"/>
        <w:rPr>
          <w:rFonts w:ascii="AppleSystemUIFont" w:hAnsi="AppleSystemUIFont" w:cs="AppleSystemUIFont"/>
          <w:color w:val="353535"/>
        </w:rPr>
      </w:pPr>
      <w:r>
        <w:rPr>
          <w:rFonts w:ascii="AppleSystemUIFont" w:hAnsi="AppleSystemUIFont" w:cs="AppleSystemUIFont"/>
          <w:color w:val="353535"/>
        </w:rPr>
        <w:t>Odds below as of Friday</w:t>
      </w:r>
    </w:p>
    <w:p w14:paraId="0EA0723D" w14:textId="77777777" w:rsidR="00ED39AF" w:rsidRDefault="00ED39AF" w:rsidP="00ED39AF">
      <w:pPr>
        <w:autoSpaceDE w:val="0"/>
        <w:autoSpaceDN w:val="0"/>
        <w:adjustRightInd w:val="0"/>
        <w:rPr>
          <w:rFonts w:ascii="AppleSystemUIFont" w:hAnsi="AppleSystemUIFont" w:cs="AppleSystemUIFont"/>
          <w:color w:val="353535"/>
        </w:rPr>
      </w:pPr>
    </w:p>
    <w:p w14:paraId="3C4B598A" w14:textId="77777777" w:rsidR="00ED39AF" w:rsidRDefault="00ED39AF" w:rsidP="00ED39AF">
      <w:pPr>
        <w:autoSpaceDE w:val="0"/>
        <w:autoSpaceDN w:val="0"/>
        <w:adjustRightInd w:val="0"/>
        <w:rPr>
          <w:rFonts w:ascii="AppleSystemUIFont" w:hAnsi="AppleSystemUIFont" w:cs="AppleSystemUIFont"/>
          <w:color w:val="353535"/>
        </w:rPr>
      </w:pPr>
      <w:r>
        <w:rPr>
          <w:rFonts w:ascii="AppleSystemUIFont" w:hAnsi="AppleSystemUIFont" w:cs="AppleSystemUIFont"/>
          <w:color w:val="353535"/>
        </w:rPr>
        <w:t>Post 1.</w:t>
      </w:r>
    </w:p>
    <w:p w14:paraId="31B6DE22" w14:textId="77777777" w:rsidR="00ED39AF" w:rsidRDefault="00ED39AF" w:rsidP="00ED39AF">
      <w:pPr>
        <w:autoSpaceDE w:val="0"/>
        <w:autoSpaceDN w:val="0"/>
        <w:adjustRightInd w:val="0"/>
        <w:rPr>
          <w:rFonts w:ascii="AppleSystemUIFont" w:hAnsi="AppleSystemUIFont" w:cs="AppleSystemUIFont"/>
          <w:color w:val="353535"/>
        </w:rPr>
      </w:pPr>
      <w:r>
        <w:rPr>
          <w:rFonts w:ascii="AppleSystemUIFont" w:hAnsi="AppleSystemUIFont" w:cs="AppleSystemUIFont"/>
          <w:color w:val="353535"/>
        </w:rPr>
        <w:t>Hit Show (34-1)</w:t>
      </w:r>
    </w:p>
    <w:p w14:paraId="4F749C29" w14:textId="77777777" w:rsidR="00ED39AF" w:rsidRDefault="00ED39AF" w:rsidP="00ED39AF">
      <w:pPr>
        <w:numPr>
          <w:ilvl w:val="0"/>
          <w:numId w:val="1"/>
        </w:numPr>
        <w:autoSpaceDE w:val="0"/>
        <w:autoSpaceDN w:val="0"/>
        <w:adjustRightInd w:val="0"/>
        <w:ind w:left="0" w:firstLine="0"/>
        <w:rPr>
          <w:rFonts w:ascii="AppleSystemUIFont" w:hAnsi="AppleSystemUIFont" w:cs="AppleSystemUIFont"/>
          <w:color w:val="353535"/>
        </w:rPr>
      </w:pPr>
      <w:r>
        <w:rPr>
          <w:rFonts w:ascii="AppleSystemUIFont" w:hAnsi="AppleSystemUIFont" w:cs="AppleSystemUIFont"/>
          <w:color w:val="353535"/>
        </w:rPr>
        <w:t>3-1-0 of 5 races</w:t>
      </w:r>
    </w:p>
    <w:p w14:paraId="4797BA9E" w14:textId="77777777" w:rsidR="00ED39AF" w:rsidRDefault="00ED39AF" w:rsidP="00ED39AF">
      <w:pPr>
        <w:numPr>
          <w:ilvl w:val="0"/>
          <w:numId w:val="1"/>
        </w:numPr>
        <w:autoSpaceDE w:val="0"/>
        <w:autoSpaceDN w:val="0"/>
        <w:adjustRightInd w:val="0"/>
        <w:ind w:left="0" w:firstLine="0"/>
        <w:rPr>
          <w:rFonts w:ascii="AppleSystemUIFont" w:hAnsi="AppleSystemUIFont" w:cs="AppleSystemUIFont"/>
          <w:color w:val="353535"/>
        </w:rPr>
      </w:pPr>
      <w:r>
        <w:rPr>
          <w:rFonts w:ascii="AppleSystemUIFont" w:hAnsi="AppleSystemUIFont" w:cs="AppleSystemUIFont"/>
          <w:color w:val="353535"/>
        </w:rPr>
        <w:t xml:space="preserve">93 Beyer / 99 </w:t>
      </w:r>
      <w:proofErr w:type="spellStart"/>
      <w:r>
        <w:rPr>
          <w:rFonts w:ascii="AppleSystemUIFont" w:hAnsi="AppleSystemUIFont" w:cs="AppleSystemUIFont"/>
          <w:color w:val="353535"/>
        </w:rPr>
        <w:t>Brisnet</w:t>
      </w:r>
      <w:proofErr w:type="spellEnd"/>
    </w:p>
    <w:p w14:paraId="22DF248E" w14:textId="77777777" w:rsidR="00ED39AF" w:rsidRDefault="00ED39AF" w:rsidP="00ED39AF">
      <w:pPr>
        <w:numPr>
          <w:ilvl w:val="0"/>
          <w:numId w:val="1"/>
        </w:numPr>
        <w:autoSpaceDE w:val="0"/>
        <w:autoSpaceDN w:val="0"/>
        <w:adjustRightInd w:val="0"/>
        <w:ind w:left="0" w:firstLine="0"/>
        <w:rPr>
          <w:rFonts w:ascii="AppleSystemUIFont" w:hAnsi="AppleSystemUIFont" w:cs="AppleSystemUIFont"/>
          <w:color w:val="353535"/>
        </w:rPr>
      </w:pPr>
      <w:r>
        <w:rPr>
          <w:rFonts w:ascii="AppleSystemUIFont" w:hAnsi="AppleSystemUIFont" w:cs="AppleSystemUIFont"/>
          <w:color w:val="353535"/>
        </w:rPr>
        <w:t>Lost Wood Memorial to Lord Miles at the end</w:t>
      </w:r>
    </w:p>
    <w:p w14:paraId="658A174D" w14:textId="77777777" w:rsidR="00ED39AF" w:rsidRDefault="00ED39AF" w:rsidP="00ED39AF">
      <w:pPr>
        <w:numPr>
          <w:ilvl w:val="1"/>
          <w:numId w:val="1"/>
        </w:numPr>
        <w:autoSpaceDE w:val="0"/>
        <w:autoSpaceDN w:val="0"/>
        <w:adjustRightInd w:val="0"/>
        <w:ind w:left="0" w:firstLine="0"/>
        <w:rPr>
          <w:rFonts w:ascii="AppleSystemUIFont" w:hAnsi="AppleSystemUIFont" w:cs="AppleSystemUIFont"/>
          <w:color w:val="353535"/>
        </w:rPr>
      </w:pPr>
      <w:r>
        <w:rPr>
          <w:rFonts w:ascii="AppleSystemUIFont" w:hAnsi="AppleSystemUIFont" w:cs="AppleSystemUIFont"/>
          <w:color w:val="353535"/>
        </w:rPr>
        <w:t>Was in control, was heavy favorite</w:t>
      </w:r>
    </w:p>
    <w:p w14:paraId="7DACDC41" w14:textId="77777777" w:rsidR="00ED39AF" w:rsidRDefault="00ED39AF" w:rsidP="00ED39AF">
      <w:pPr>
        <w:numPr>
          <w:ilvl w:val="0"/>
          <w:numId w:val="1"/>
        </w:numPr>
        <w:autoSpaceDE w:val="0"/>
        <w:autoSpaceDN w:val="0"/>
        <w:adjustRightInd w:val="0"/>
        <w:ind w:left="0" w:firstLine="0"/>
        <w:rPr>
          <w:rFonts w:ascii="AppleSystemUIFont" w:hAnsi="AppleSystemUIFont" w:cs="AppleSystemUIFont"/>
          <w:color w:val="353535"/>
        </w:rPr>
      </w:pPr>
      <w:r>
        <w:rPr>
          <w:rFonts w:ascii="AppleSystemUIFont" w:hAnsi="AppleSystemUIFont" w:cs="AppleSystemUIFont"/>
          <w:color w:val="353535"/>
        </w:rPr>
        <w:t>Hasn’t beat many good horses</w:t>
      </w:r>
    </w:p>
    <w:p w14:paraId="6B8AB068" w14:textId="77777777" w:rsidR="00ED39AF" w:rsidRDefault="00ED39AF" w:rsidP="00ED39AF">
      <w:pPr>
        <w:numPr>
          <w:ilvl w:val="0"/>
          <w:numId w:val="1"/>
        </w:numPr>
        <w:autoSpaceDE w:val="0"/>
        <w:autoSpaceDN w:val="0"/>
        <w:adjustRightInd w:val="0"/>
        <w:ind w:left="0" w:firstLine="0"/>
        <w:rPr>
          <w:rFonts w:ascii="AppleSystemUIFont" w:hAnsi="AppleSystemUIFont" w:cs="AppleSystemUIFont"/>
          <w:color w:val="353535"/>
        </w:rPr>
      </w:pPr>
      <w:r>
        <w:rPr>
          <w:rFonts w:ascii="AppleSystemUIFont" w:hAnsi="AppleSystemUIFont" w:cs="AppleSystemUIFont"/>
          <w:color w:val="353535"/>
        </w:rPr>
        <w:t>Same barn from Brad Cox in addition to Angel of Empire and Verifying</w:t>
      </w:r>
    </w:p>
    <w:p w14:paraId="429E7D4B" w14:textId="77777777" w:rsidR="00ED39AF" w:rsidRDefault="00ED39AF" w:rsidP="00ED39AF">
      <w:pPr>
        <w:numPr>
          <w:ilvl w:val="0"/>
          <w:numId w:val="1"/>
        </w:numPr>
        <w:autoSpaceDE w:val="0"/>
        <w:autoSpaceDN w:val="0"/>
        <w:adjustRightInd w:val="0"/>
        <w:ind w:left="0" w:firstLine="0"/>
        <w:rPr>
          <w:rFonts w:ascii="AppleSystemUIFont" w:hAnsi="AppleSystemUIFont" w:cs="AppleSystemUIFont"/>
          <w:color w:val="353535"/>
        </w:rPr>
      </w:pPr>
      <w:r>
        <w:rPr>
          <w:rFonts w:ascii="AppleSystemUIFont" w:hAnsi="AppleSystemUIFont" w:cs="AppleSystemUIFont"/>
          <w:color w:val="353535"/>
        </w:rPr>
        <w:t>Final Take: Won’t win don’t bother</w:t>
      </w:r>
    </w:p>
    <w:p w14:paraId="5539754B" w14:textId="77777777" w:rsidR="00ED39AF" w:rsidRDefault="00ED39AF" w:rsidP="00ED39AF">
      <w:pPr>
        <w:autoSpaceDE w:val="0"/>
        <w:autoSpaceDN w:val="0"/>
        <w:adjustRightInd w:val="0"/>
        <w:rPr>
          <w:rFonts w:ascii="AppleSystemUIFont" w:hAnsi="AppleSystemUIFont" w:cs="AppleSystemUIFont"/>
          <w:color w:val="353535"/>
        </w:rPr>
      </w:pPr>
    </w:p>
    <w:p w14:paraId="1855B04A" w14:textId="77777777" w:rsidR="00ED39AF" w:rsidRDefault="00ED39AF" w:rsidP="00ED39AF">
      <w:pPr>
        <w:autoSpaceDE w:val="0"/>
        <w:autoSpaceDN w:val="0"/>
        <w:adjustRightInd w:val="0"/>
        <w:rPr>
          <w:rFonts w:ascii="AppleSystemUIFont" w:hAnsi="AppleSystemUIFont" w:cs="AppleSystemUIFont"/>
          <w:color w:val="353535"/>
        </w:rPr>
      </w:pPr>
      <w:r>
        <w:rPr>
          <w:rFonts w:ascii="AppleSystemUIFont" w:hAnsi="AppleSystemUIFont" w:cs="AppleSystemUIFont"/>
          <w:color w:val="353535"/>
        </w:rPr>
        <w:t>Post 2.</w:t>
      </w:r>
    </w:p>
    <w:p w14:paraId="2A58CBE5" w14:textId="77777777" w:rsidR="00ED39AF" w:rsidRDefault="00ED39AF" w:rsidP="00ED39AF">
      <w:pPr>
        <w:autoSpaceDE w:val="0"/>
        <w:autoSpaceDN w:val="0"/>
        <w:adjustRightInd w:val="0"/>
        <w:rPr>
          <w:rFonts w:ascii="AppleSystemUIFont" w:hAnsi="AppleSystemUIFont" w:cs="AppleSystemUIFont"/>
          <w:color w:val="353535"/>
        </w:rPr>
      </w:pPr>
      <w:r>
        <w:rPr>
          <w:rFonts w:ascii="AppleSystemUIFont" w:hAnsi="AppleSystemUIFont" w:cs="AppleSystemUIFont"/>
          <w:color w:val="353535"/>
        </w:rPr>
        <w:t>Verifying (22-1)</w:t>
      </w:r>
    </w:p>
    <w:p w14:paraId="2B92CED5" w14:textId="77777777" w:rsidR="00ED39AF" w:rsidRDefault="00ED39AF" w:rsidP="00ED39AF">
      <w:pPr>
        <w:numPr>
          <w:ilvl w:val="0"/>
          <w:numId w:val="2"/>
        </w:numPr>
        <w:autoSpaceDE w:val="0"/>
        <w:autoSpaceDN w:val="0"/>
        <w:adjustRightInd w:val="0"/>
        <w:ind w:left="0" w:firstLine="0"/>
        <w:rPr>
          <w:rFonts w:ascii="AppleSystemUIFont" w:hAnsi="AppleSystemUIFont" w:cs="AppleSystemUIFont"/>
          <w:color w:val="353535"/>
        </w:rPr>
      </w:pPr>
      <w:r>
        <w:rPr>
          <w:rFonts w:ascii="AppleSystemUIFont" w:hAnsi="AppleSystemUIFont" w:cs="AppleSystemUIFont"/>
          <w:color w:val="353535"/>
        </w:rPr>
        <w:t>2-2-0 of 6 races</w:t>
      </w:r>
    </w:p>
    <w:p w14:paraId="3A159586" w14:textId="77777777" w:rsidR="00ED39AF" w:rsidRDefault="00ED39AF" w:rsidP="00ED39AF">
      <w:pPr>
        <w:numPr>
          <w:ilvl w:val="0"/>
          <w:numId w:val="2"/>
        </w:numPr>
        <w:autoSpaceDE w:val="0"/>
        <w:autoSpaceDN w:val="0"/>
        <w:adjustRightInd w:val="0"/>
        <w:ind w:left="0" w:firstLine="0"/>
        <w:rPr>
          <w:rFonts w:ascii="AppleSystemUIFont" w:hAnsi="AppleSystemUIFont" w:cs="AppleSystemUIFont"/>
          <w:color w:val="353535"/>
        </w:rPr>
      </w:pPr>
      <w:r>
        <w:rPr>
          <w:rFonts w:ascii="AppleSystemUIFont" w:hAnsi="AppleSystemUIFont" w:cs="AppleSystemUIFont"/>
          <w:color w:val="353535"/>
        </w:rPr>
        <w:t xml:space="preserve">97 Beyer / 102 </w:t>
      </w:r>
      <w:proofErr w:type="spellStart"/>
      <w:r>
        <w:rPr>
          <w:rFonts w:ascii="AppleSystemUIFont" w:hAnsi="AppleSystemUIFont" w:cs="AppleSystemUIFont"/>
          <w:color w:val="353535"/>
        </w:rPr>
        <w:t>Brisnet</w:t>
      </w:r>
      <w:proofErr w:type="spellEnd"/>
    </w:p>
    <w:p w14:paraId="69160ED8" w14:textId="77777777" w:rsidR="00ED39AF" w:rsidRDefault="00ED39AF" w:rsidP="00ED39AF">
      <w:pPr>
        <w:numPr>
          <w:ilvl w:val="0"/>
          <w:numId w:val="2"/>
        </w:numPr>
        <w:autoSpaceDE w:val="0"/>
        <w:autoSpaceDN w:val="0"/>
        <w:adjustRightInd w:val="0"/>
        <w:ind w:left="0" w:firstLine="0"/>
        <w:rPr>
          <w:rFonts w:ascii="AppleSystemUIFont" w:hAnsi="AppleSystemUIFont" w:cs="AppleSystemUIFont"/>
          <w:color w:val="353535"/>
        </w:rPr>
      </w:pPr>
      <w:r>
        <w:rPr>
          <w:rFonts w:ascii="AppleSystemUIFont" w:hAnsi="AppleSystemUIFont" w:cs="AppleSystemUIFont"/>
          <w:color w:val="353535"/>
        </w:rPr>
        <w:t>Either barely loses or is blown out</w:t>
      </w:r>
    </w:p>
    <w:p w14:paraId="0E445428" w14:textId="77777777" w:rsidR="00ED39AF" w:rsidRDefault="00ED39AF" w:rsidP="00ED39AF">
      <w:pPr>
        <w:numPr>
          <w:ilvl w:val="1"/>
          <w:numId w:val="2"/>
        </w:numPr>
        <w:autoSpaceDE w:val="0"/>
        <w:autoSpaceDN w:val="0"/>
        <w:adjustRightInd w:val="0"/>
        <w:ind w:left="0" w:firstLine="0"/>
        <w:rPr>
          <w:rFonts w:ascii="AppleSystemUIFont" w:hAnsi="AppleSystemUIFont" w:cs="AppleSystemUIFont"/>
          <w:color w:val="353535"/>
        </w:rPr>
      </w:pPr>
      <w:r>
        <w:rPr>
          <w:rFonts w:ascii="AppleSystemUIFont" w:hAnsi="AppleSystemUIFont" w:cs="AppleSystemUIFont"/>
          <w:color w:val="353535"/>
        </w:rPr>
        <w:t>Got lost behind crowd in Rebel Stakes, didn’t navigate well, but once clear of horses he finished fast</w:t>
      </w:r>
    </w:p>
    <w:p w14:paraId="6E5D3448" w14:textId="77777777" w:rsidR="00ED39AF" w:rsidRDefault="00ED39AF" w:rsidP="00ED39AF">
      <w:pPr>
        <w:numPr>
          <w:ilvl w:val="0"/>
          <w:numId w:val="2"/>
        </w:numPr>
        <w:autoSpaceDE w:val="0"/>
        <w:autoSpaceDN w:val="0"/>
        <w:adjustRightInd w:val="0"/>
        <w:ind w:left="0" w:firstLine="0"/>
        <w:rPr>
          <w:rFonts w:ascii="AppleSystemUIFont" w:hAnsi="AppleSystemUIFont" w:cs="AppleSystemUIFont"/>
          <w:color w:val="353535"/>
        </w:rPr>
      </w:pPr>
      <w:r>
        <w:rPr>
          <w:rFonts w:ascii="AppleSystemUIFont" w:hAnsi="AppleSystemUIFont" w:cs="AppleSystemUIFont"/>
          <w:color w:val="353535"/>
        </w:rPr>
        <w:t xml:space="preserve">Had a perfect trip at Blue Grass then barely lost to </w:t>
      </w:r>
      <w:proofErr w:type="spellStart"/>
      <w:r>
        <w:rPr>
          <w:rFonts w:ascii="AppleSystemUIFont" w:hAnsi="AppleSystemUIFont" w:cs="AppleSystemUIFont"/>
          <w:color w:val="353535"/>
        </w:rPr>
        <w:t>Tapit</w:t>
      </w:r>
      <w:proofErr w:type="spellEnd"/>
      <w:r>
        <w:rPr>
          <w:rFonts w:ascii="AppleSystemUIFont" w:hAnsi="AppleSystemUIFont" w:cs="AppleSystemUIFont"/>
          <w:color w:val="353535"/>
        </w:rPr>
        <w:t xml:space="preserve"> Trice</w:t>
      </w:r>
    </w:p>
    <w:p w14:paraId="08AB9F60" w14:textId="77777777" w:rsidR="00ED39AF" w:rsidRDefault="00ED39AF" w:rsidP="00ED39AF">
      <w:pPr>
        <w:numPr>
          <w:ilvl w:val="1"/>
          <w:numId w:val="2"/>
        </w:numPr>
        <w:autoSpaceDE w:val="0"/>
        <w:autoSpaceDN w:val="0"/>
        <w:adjustRightInd w:val="0"/>
        <w:ind w:left="0" w:firstLine="0"/>
        <w:rPr>
          <w:rFonts w:ascii="AppleSystemUIFont" w:hAnsi="AppleSystemUIFont" w:cs="AppleSystemUIFont"/>
          <w:color w:val="353535"/>
        </w:rPr>
      </w:pPr>
      <w:r>
        <w:rPr>
          <w:rFonts w:ascii="AppleSystemUIFont" w:hAnsi="AppleSystemUIFont" w:cs="AppleSystemUIFont"/>
          <w:color w:val="353535"/>
        </w:rPr>
        <w:t>Looked fast here</w:t>
      </w:r>
    </w:p>
    <w:p w14:paraId="3B0DEB09" w14:textId="77777777" w:rsidR="00ED39AF" w:rsidRDefault="00ED39AF" w:rsidP="00ED39AF">
      <w:pPr>
        <w:numPr>
          <w:ilvl w:val="0"/>
          <w:numId w:val="2"/>
        </w:numPr>
        <w:autoSpaceDE w:val="0"/>
        <w:autoSpaceDN w:val="0"/>
        <w:adjustRightInd w:val="0"/>
        <w:ind w:left="0" w:firstLine="0"/>
        <w:rPr>
          <w:rFonts w:ascii="AppleSystemUIFont" w:hAnsi="AppleSystemUIFont" w:cs="AppleSystemUIFont"/>
          <w:color w:val="353535"/>
        </w:rPr>
      </w:pPr>
      <w:r>
        <w:rPr>
          <w:rFonts w:ascii="AppleSystemUIFont" w:hAnsi="AppleSystemUIFont" w:cs="AppleSystemUIFont"/>
          <w:color w:val="353535"/>
        </w:rPr>
        <w:t>Depends on the trip. I actually like this horse</w:t>
      </w:r>
    </w:p>
    <w:p w14:paraId="1FFE84D9" w14:textId="77777777" w:rsidR="00ED39AF" w:rsidRDefault="00ED39AF" w:rsidP="00ED39AF">
      <w:pPr>
        <w:numPr>
          <w:ilvl w:val="0"/>
          <w:numId w:val="2"/>
        </w:numPr>
        <w:autoSpaceDE w:val="0"/>
        <w:autoSpaceDN w:val="0"/>
        <w:adjustRightInd w:val="0"/>
        <w:ind w:left="0" w:firstLine="0"/>
        <w:rPr>
          <w:rFonts w:ascii="AppleSystemUIFont" w:hAnsi="AppleSystemUIFont" w:cs="AppleSystemUIFont"/>
          <w:color w:val="353535"/>
        </w:rPr>
      </w:pPr>
      <w:r>
        <w:rPr>
          <w:rFonts w:ascii="AppleSystemUIFont" w:hAnsi="AppleSystemUIFont" w:cs="AppleSystemUIFont"/>
          <w:color w:val="353535"/>
        </w:rPr>
        <w:lastRenderedPageBreak/>
        <w:t>Distance could be a concern at the end</w:t>
      </w:r>
    </w:p>
    <w:p w14:paraId="023B44BD" w14:textId="77777777" w:rsidR="00ED39AF" w:rsidRDefault="00ED39AF" w:rsidP="00ED39AF">
      <w:pPr>
        <w:numPr>
          <w:ilvl w:val="0"/>
          <w:numId w:val="2"/>
        </w:numPr>
        <w:autoSpaceDE w:val="0"/>
        <w:autoSpaceDN w:val="0"/>
        <w:adjustRightInd w:val="0"/>
        <w:ind w:left="0" w:firstLine="0"/>
        <w:rPr>
          <w:rFonts w:ascii="AppleSystemUIFont" w:hAnsi="AppleSystemUIFont" w:cs="AppleSystemUIFont"/>
          <w:color w:val="353535"/>
        </w:rPr>
      </w:pPr>
      <w:r>
        <w:rPr>
          <w:rFonts w:ascii="AppleSystemUIFont" w:hAnsi="AppleSystemUIFont" w:cs="AppleSystemUIFont"/>
          <w:color w:val="353535"/>
        </w:rPr>
        <w:t>Final Take: Fast horse, but I don’t think he is the best horse. I like him to be near the front but fade at the end. Could surprise win</w:t>
      </w:r>
    </w:p>
    <w:p w14:paraId="36C8BA36" w14:textId="77777777" w:rsidR="00ED39AF" w:rsidRDefault="00ED39AF" w:rsidP="00ED39AF">
      <w:pPr>
        <w:autoSpaceDE w:val="0"/>
        <w:autoSpaceDN w:val="0"/>
        <w:adjustRightInd w:val="0"/>
        <w:rPr>
          <w:rFonts w:ascii="AppleSystemUIFont" w:hAnsi="AppleSystemUIFont" w:cs="AppleSystemUIFont"/>
          <w:color w:val="353535"/>
        </w:rPr>
      </w:pPr>
    </w:p>
    <w:p w14:paraId="4D9C8242" w14:textId="77777777" w:rsidR="00ED39AF" w:rsidRDefault="00ED39AF" w:rsidP="00ED39AF">
      <w:pPr>
        <w:autoSpaceDE w:val="0"/>
        <w:autoSpaceDN w:val="0"/>
        <w:adjustRightInd w:val="0"/>
        <w:rPr>
          <w:rFonts w:ascii="AppleSystemUIFont" w:hAnsi="AppleSystemUIFont" w:cs="AppleSystemUIFont"/>
          <w:color w:val="353535"/>
        </w:rPr>
      </w:pPr>
      <w:r>
        <w:rPr>
          <w:rFonts w:ascii="AppleSystemUIFont" w:hAnsi="AppleSystemUIFont" w:cs="AppleSystemUIFont"/>
          <w:color w:val="353535"/>
        </w:rPr>
        <w:t>Post 3.</w:t>
      </w:r>
    </w:p>
    <w:p w14:paraId="083E0A40" w14:textId="77777777" w:rsidR="00ED39AF" w:rsidRDefault="00ED39AF" w:rsidP="00ED39AF">
      <w:pPr>
        <w:autoSpaceDE w:val="0"/>
        <w:autoSpaceDN w:val="0"/>
        <w:adjustRightInd w:val="0"/>
        <w:rPr>
          <w:rFonts w:ascii="AppleSystemUIFont" w:hAnsi="AppleSystemUIFont" w:cs="AppleSystemUIFont"/>
          <w:color w:val="353535"/>
        </w:rPr>
      </w:pPr>
      <w:r>
        <w:rPr>
          <w:rFonts w:ascii="AppleSystemUIFont" w:hAnsi="AppleSystemUIFont" w:cs="AppleSystemUIFont"/>
          <w:color w:val="353535"/>
        </w:rPr>
        <w:t>Two Phil’s (8-1)</w:t>
      </w:r>
    </w:p>
    <w:p w14:paraId="4F1BFEC8" w14:textId="77777777" w:rsidR="00ED39AF" w:rsidRDefault="00ED39AF" w:rsidP="00ED39AF">
      <w:pPr>
        <w:numPr>
          <w:ilvl w:val="0"/>
          <w:numId w:val="3"/>
        </w:numPr>
        <w:autoSpaceDE w:val="0"/>
        <w:autoSpaceDN w:val="0"/>
        <w:adjustRightInd w:val="0"/>
        <w:ind w:left="0" w:firstLine="0"/>
        <w:rPr>
          <w:rFonts w:ascii="AppleSystemUIFont" w:hAnsi="AppleSystemUIFont" w:cs="AppleSystemUIFont"/>
          <w:color w:val="353535"/>
        </w:rPr>
      </w:pPr>
      <w:r>
        <w:rPr>
          <w:rFonts w:ascii="AppleSystemUIFont" w:hAnsi="AppleSystemUIFont" w:cs="AppleSystemUIFont"/>
          <w:color w:val="353535"/>
        </w:rPr>
        <w:t xml:space="preserve">101 Beyer / 107 </w:t>
      </w:r>
      <w:proofErr w:type="spellStart"/>
      <w:r>
        <w:rPr>
          <w:rFonts w:ascii="AppleSystemUIFont" w:hAnsi="AppleSystemUIFont" w:cs="AppleSystemUIFont"/>
          <w:color w:val="353535"/>
        </w:rPr>
        <w:t>Brisnet</w:t>
      </w:r>
      <w:proofErr w:type="spellEnd"/>
    </w:p>
    <w:p w14:paraId="000A2E14" w14:textId="77777777" w:rsidR="00ED39AF" w:rsidRDefault="00ED39AF" w:rsidP="00ED39AF">
      <w:pPr>
        <w:numPr>
          <w:ilvl w:val="0"/>
          <w:numId w:val="3"/>
        </w:numPr>
        <w:autoSpaceDE w:val="0"/>
        <w:autoSpaceDN w:val="0"/>
        <w:adjustRightInd w:val="0"/>
        <w:ind w:left="0" w:firstLine="0"/>
        <w:rPr>
          <w:rFonts w:ascii="AppleSystemUIFont" w:hAnsi="AppleSystemUIFont" w:cs="AppleSystemUIFont"/>
          <w:color w:val="353535"/>
        </w:rPr>
      </w:pPr>
      <w:r>
        <w:rPr>
          <w:rFonts w:ascii="AppleSystemUIFont" w:hAnsi="AppleSystemUIFont" w:cs="AppleSystemUIFont"/>
          <w:color w:val="353535"/>
        </w:rPr>
        <w:t>Glorified version of Simplification from last year: extremely strong horse who very well could hit the board</w:t>
      </w:r>
    </w:p>
    <w:p w14:paraId="21966C91" w14:textId="77777777" w:rsidR="00ED39AF" w:rsidRDefault="00ED39AF" w:rsidP="00ED39AF">
      <w:pPr>
        <w:numPr>
          <w:ilvl w:val="0"/>
          <w:numId w:val="3"/>
        </w:numPr>
        <w:autoSpaceDE w:val="0"/>
        <w:autoSpaceDN w:val="0"/>
        <w:adjustRightInd w:val="0"/>
        <w:ind w:left="0" w:firstLine="0"/>
        <w:rPr>
          <w:rFonts w:ascii="AppleSystemUIFont" w:hAnsi="AppleSystemUIFont" w:cs="AppleSystemUIFont"/>
          <w:color w:val="353535"/>
        </w:rPr>
      </w:pPr>
      <w:r>
        <w:rPr>
          <w:rFonts w:ascii="AppleSystemUIFont" w:hAnsi="AppleSystemUIFont" w:cs="AppleSystemUIFont"/>
          <w:color w:val="353535"/>
        </w:rPr>
        <w:t>Won on turf but was bred on dirt and has won at Churchill downs (wet)</w:t>
      </w:r>
    </w:p>
    <w:p w14:paraId="22CFAC1A" w14:textId="77777777" w:rsidR="00ED39AF" w:rsidRDefault="00ED39AF" w:rsidP="00ED39AF">
      <w:pPr>
        <w:numPr>
          <w:ilvl w:val="0"/>
          <w:numId w:val="3"/>
        </w:numPr>
        <w:autoSpaceDE w:val="0"/>
        <w:autoSpaceDN w:val="0"/>
        <w:adjustRightInd w:val="0"/>
        <w:ind w:left="0" w:firstLine="0"/>
        <w:rPr>
          <w:rFonts w:ascii="AppleSystemUIFont" w:hAnsi="AppleSystemUIFont" w:cs="AppleSystemUIFont"/>
          <w:color w:val="353535"/>
        </w:rPr>
      </w:pPr>
      <w:r>
        <w:rPr>
          <w:rFonts w:ascii="AppleSystemUIFont" w:hAnsi="AppleSystemUIFont" w:cs="AppleSystemUIFont"/>
          <w:color w:val="353535"/>
        </w:rPr>
        <w:t>Good speed rating</w:t>
      </w:r>
    </w:p>
    <w:p w14:paraId="140A361E" w14:textId="77777777" w:rsidR="00ED39AF" w:rsidRDefault="00ED39AF" w:rsidP="00ED39AF">
      <w:pPr>
        <w:numPr>
          <w:ilvl w:val="0"/>
          <w:numId w:val="3"/>
        </w:numPr>
        <w:autoSpaceDE w:val="0"/>
        <w:autoSpaceDN w:val="0"/>
        <w:adjustRightInd w:val="0"/>
        <w:ind w:left="0" w:firstLine="0"/>
        <w:rPr>
          <w:rFonts w:ascii="AppleSystemUIFont" w:hAnsi="AppleSystemUIFont" w:cs="AppleSystemUIFont"/>
          <w:color w:val="353535"/>
        </w:rPr>
      </w:pPr>
      <w:r>
        <w:rPr>
          <w:rFonts w:ascii="AppleSystemUIFont" w:hAnsi="AppleSystemUIFont" w:cs="AppleSystemUIFont"/>
          <w:color w:val="353535"/>
        </w:rPr>
        <w:t>Could be good for a price</w:t>
      </w:r>
    </w:p>
    <w:p w14:paraId="66CADA1D" w14:textId="77777777" w:rsidR="00ED39AF" w:rsidRDefault="00ED39AF" w:rsidP="00ED39AF">
      <w:pPr>
        <w:numPr>
          <w:ilvl w:val="0"/>
          <w:numId w:val="3"/>
        </w:numPr>
        <w:autoSpaceDE w:val="0"/>
        <w:autoSpaceDN w:val="0"/>
        <w:adjustRightInd w:val="0"/>
        <w:ind w:left="0" w:firstLine="0"/>
        <w:rPr>
          <w:rFonts w:ascii="AppleSystemUIFont" w:hAnsi="AppleSystemUIFont" w:cs="AppleSystemUIFont"/>
          <w:color w:val="353535"/>
        </w:rPr>
      </w:pPr>
      <w:r>
        <w:rPr>
          <w:rFonts w:ascii="AppleSystemUIFont" w:hAnsi="AppleSystemUIFont" w:cs="AppleSystemUIFont"/>
          <w:color w:val="353535"/>
        </w:rPr>
        <w:t xml:space="preserve">Not </w:t>
      </w:r>
      <w:proofErr w:type="gramStart"/>
      <w:r>
        <w:rPr>
          <w:rFonts w:ascii="AppleSystemUIFont" w:hAnsi="AppleSystemUIFont" w:cs="AppleSystemUIFont"/>
          <w:color w:val="353535"/>
        </w:rPr>
        <w:t>well known</w:t>
      </w:r>
      <w:proofErr w:type="gramEnd"/>
      <w:r>
        <w:rPr>
          <w:rFonts w:ascii="AppleSystemUIFont" w:hAnsi="AppleSystemUIFont" w:cs="AppleSystemUIFont"/>
          <w:color w:val="353535"/>
        </w:rPr>
        <w:t xml:space="preserve"> trainer, but is quietly good</w:t>
      </w:r>
    </w:p>
    <w:p w14:paraId="0F1E73BD" w14:textId="77777777" w:rsidR="00ED39AF" w:rsidRDefault="00ED39AF" w:rsidP="00ED39AF">
      <w:pPr>
        <w:numPr>
          <w:ilvl w:val="0"/>
          <w:numId w:val="3"/>
        </w:numPr>
        <w:autoSpaceDE w:val="0"/>
        <w:autoSpaceDN w:val="0"/>
        <w:adjustRightInd w:val="0"/>
        <w:ind w:left="0" w:firstLine="0"/>
        <w:rPr>
          <w:rFonts w:ascii="AppleSystemUIFont" w:hAnsi="AppleSystemUIFont" w:cs="AppleSystemUIFont"/>
          <w:color w:val="353535"/>
        </w:rPr>
      </w:pPr>
      <w:r>
        <w:rPr>
          <w:rFonts w:ascii="AppleSystemUIFont" w:hAnsi="AppleSystemUIFont" w:cs="AppleSystemUIFont"/>
          <w:color w:val="353535"/>
        </w:rPr>
        <w:t>One of most talked about horses about his price and potential, but also tossed out by many handicappers as not a top tier horse</w:t>
      </w:r>
    </w:p>
    <w:p w14:paraId="1E4ACE0A" w14:textId="77777777" w:rsidR="00ED39AF" w:rsidRDefault="00ED39AF" w:rsidP="00ED39AF">
      <w:pPr>
        <w:numPr>
          <w:ilvl w:val="0"/>
          <w:numId w:val="3"/>
        </w:numPr>
        <w:autoSpaceDE w:val="0"/>
        <w:autoSpaceDN w:val="0"/>
        <w:adjustRightInd w:val="0"/>
        <w:ind w:left="0" w:firstLine="0"/>
        <w:rPr>
          <w:rFonts w:ascii="AppleSystemUIFont" w:hAnsi="AppleSystemUIFont" w:cs="AppleSystemUIFont"/>
          <w:color w:val="353535"/>
        </w:rPr>
      </w:pPr>
      <w:r>
        <w:rPr>
          <w:rFonts w:ascii="AppleSystemUIFont" w:hAnsi="AppleSystemUIFont" w:cs="AppleSystemUIFont"/>
          <w:color w:val="353535"/>
        </w:rPr>
        <w:t>Lost Risen Star behind Angel of Empire</w:t>
      </w:r>
    </w:p>
    <w:p w14:paraId="36CF07D6" w14:textId="77777777" w:rsidR="00ED39AF" w:rsidRDefault="00ED39AF" w:rsidP="00ED39AF">
      <w:pPr>
        <w:numPr>
          <w:ilvl w:val="0"/>
          <w:numId w:val="3"/>
        </w:numPr>
        <w:autoSpaceDE w:val="0"/>
        <w:autoSpaceDN w:val="0"/>
        <w:adjustRightInd w:val="0"/>
        <w:ind w:left="0" w:firstLine="0"/>
        <w:rPr>
          <w:rFonts w:ascii="AppleSystemUIFont" w:hAnsi="AppleSystemUIFont" w:cs="AppleSystemUIFont"/>
          <w:color w:val="353535"/>
        </w:rPr>
      </w:pPr>
      <w:r>
        <w:rPr>
          <w:rFonts w:ascii="AppleSystemUIFont" w:hAnsi="AppleSystemUIFont" w:cs="AppleSystemUIFont"/>
          <w:color w:val="353535"/>
        </w:rPr>
        <w:t>Hasn’t looked overly impressive in film</w:t>
      </w:r>
    </w:p>
    <w:p w14:paraId="3F6C6B0B" w14:textId="77777777" w:rsidR="00ED39AF" w:rsidRDefault="00ED39AF" w:rsidP="00ED39AF">
      <w:pPr>
        <w:numPr>
          <w:ilvl w:val="0"/>
          <w:numId w:val="3"/>
        </w:numPr>
        <w:autoSpaceDE w:val="0"/>
        <w:autoSpaceDN w:val="0"/>
        <w:adjustRightInd w:val="0"/>
        <w:ind w:left="0" w:firstLine="0"/>
        <w:rPr>
          <w:rFonts w:ascii="AppleSystemUIFont" w:hAnsi="AppleSystemUIFont" w:cs="AppleSystemUIFont"/>
          <w:color w:val="353535"/>
        </w:rPr>
      </w:pPr>
      <w:r>
        <w:rPr>
          <w:rFonts w:ascii="AppleSystemUIFont" w:hAnsi="AppleSystemUIFont" w:cs="AppleSystemUIFont"/>
          <w:color w:val="353535"/>
        </w:rPr>
        <w:t>Jockey has never ridden in the Derby</w:t>
      </w:r>
    </w:p>
    <w:p w14:paraId="3D5357B8" w14:textId="77777777" w:rsidR="00ED39AF" w:rsidRDefault="00ED39AF" w:rsidP="00ED39AF">
      <w:pPr>
        <w:numPr>
          <w:ilvl w:val="0"/>
          <w:numId w:val="3"/>
        </w:numPr>
        <w:autoSpaceDE w:val="0"/>
        <w:autoSpaceDN w:val="0"/>
        <w:adjustRightInd w:val="0"/>
        <w:ind w:left="0" w:firstLine="0"/>
        <w:rPr>
          <w:rFonts w:ascii="AppleSystemUIFont" w:hAnsi="AppleSystemUIFont" w:cs="AppleSystemUIFont"/>
          <w:color w:val="353535"/>
        </w:rPr>
      </w:pPr>
      <w:r>
        <w:rPr>
          <w:rFonts w:ascii="AppleSystemUIFont" w:hAnsi="AppleSystemUIFont" w:cs="AppleSystemUIFont"/>
          <w:color w:val="353535"/>
        </w:rPr>
        <w:t xml:space="preserve">Final Take: Two Phil’s will be a popular bet, but I don’t think he is anything special and is coming off a win against a bunch of dorks. Might still </w:t>
      </w:r>
      <w:proofErr w:type="spellStart"/>
      <w:r>
        <w:rPr>
          <w:rFonts w:ascii="AppleSystemUIFont" w:hAnsi="AppleSystemUIFont" w:cs="AppleSystemUIFont"/>
          <w:color w:val="353535"/>
        </w:rPr>
        <w:t>included</w:t>
      </w:r>
      <w:proofErr w:type="spellEnd"/>
      <w:r>
        <w:rPr>
          <w:rFonts w:ascii="AppleSystemUIFont" w:hAnsi="AppleSystemUIFont" w:cs="AppleSystemUIFont"/>
          <w:color w:val="353535"/>
        </w:rPr>
        <w:t xml:space="preserve"> underneath in some exotics. 8-1 is not worth the price for him.</w:t>
      </w:r>
    </w:p>
    <w:p w14:paraId="4158F5B3" w14:textId="77777777" w:rsidR="00ED39AF" w:rsidRDefault="00ED39AF" w:rsidP="00ED39AF">
      <w:pPr>
        <w:autoSpaceDE w:val="0"/>
        <w:autoSpaceDN w:val="0"/>
        <w:adjustRightInd w:val="0"/>
        <w:rPr>
          <w:rFonts w:ascii="AppleSystemUIFont" w:hAnsi="AppleSystemUIFont" w:cs="AppleSystemUIFont"/>
          <w:color w:val="353535"/>
        </w:rPr>
      </w:pPr>
    </w:p>
    <w:p w14:paraId="0CD6B54A" w14:textId="77777777" w:rsidR="00ED39AF" w:rsidRDefault="00ED39AF" w:rsidP="00ED39AF">
      <w:pPr>
        <w:autoSpaceDE w:val="0"/>
        <w:autoSpaceDN w:val="0"/>
        <w:adjustRightInd w:val="0"/>
        <w:rPr>
          <w:rFonts w:ascii="AppleSystemUIFont" w:hAnsi="AppleSystemUIFont" w:cs="AppleSystemUIFont"/>
          <w:color w:val="353535"/>
        </w:rPr>
      </w:pPr>
      <w:r>
        <w:rPr>
          <w:rFonts w:ascii="AppleSystemUIFont" w:hAnsi="AppleSystemUIFont" w:cs="AppleSystemUIFont"/>
          <w:color w:val="353535"/>
        </w:rPr>
        <w:t>Post 4.</w:t>
      </w:r>
    </w:p>
    <w:p w14:paraId="23F58285" w14:textId="77777777" w:rsidR="00ED39AF" w:rsidRDefault="00ED39AF" w:rsidP="00ED39AF">
      <w:pPr>
        <w:autoSpaceDE w:val="0"/>
        <w:autoSpaceDN w:val="0"/>
        <w:adjustRightInd w:val="0"/>
        <w:rPr>
          <w:rFonts w:ascii="AppleSystemUIFont" w:hAnsi="AppleSystemUIFont" w:cs="AppleSystemUIFont"/>
          <w:color w:val="353535"/>
        </w:rPr>
      </w:pPr>
      <w:r>
        <w:rPr>
          <w:rFonts w:ascii="AppleSystemUIFont" w:hAnsi="AppleSystemUIFont" w:cs="AppleSystemUIFont"/>
          <w:color w:val="353535"/>
        </w:rPr>
        <w:t>Confidence Game (19-1)</w:t>
      </w:r>
    </w:p>
    <w:p w14:paraId="1C9CE95B" w14:textId="77777777" w:rsidR="00ED39AF" w:rsidRDefault="00ED39AF" w:rsidP="00ED39AF">
      <w:pPr>
        <w:numPr>
          <w:ilvl w:val="0"/>
          <w:numId w:val="4"/>
        </w:numPr>
        <w:autoSpaceDE w:val="0"/>
        <w:autoSpaceDN w:val="0"/>
        <w:adjustRightInd w:val="0"/>
        <w:ind w:left="0" w:firstLine="0"/>
        <w:rPr>
          <w:rFonts w:ascii="AppleSystemUIFont" w:hAnsi="AppleSystemUIFont" w:cs="AppleSystemUIFont"/>
          <w:color w:val="353535"/>
        </w:rPr>
      </w:pPr>
      <w:r>
        <w:rPr>
          <w:rFonts w:ascii="AppleSystemUIFont" w:hAnsi="AppleSystemUIFont" w:cs="AppleSystemUIFont"/>
          <w:color w:val="353535"/>
        </w:rPr>
        <w:t>3-1-2 of 7 races</w:t>
      </w:r>
    </w:p>
    <w:p w14:paraId="4AB11502" w14:textId="77777777" w:rsidR="00ED39AF" w:rsidRDefault="00ED39AF" w:rsidP="00ED39AF">
      <w:pPr>
        <w:numPr>
          <w:ilvl w:val="0"/>
          <w:numId w:val="4"/>
        </w:numPr>
        <w:autoSpaceDE w:val="0"/>
        <w:autoSpaceDN w:val="0"/>
        <w:adjustRightInd w:val="0"/>
        <w:ind w:left="0" w:firstLine="0"/>
        <w:rPr>
          <w:rFonts w:ascii="AppleSystemUIFont" w:hAnsi="AppleSystemUIFont" w:cs="AppleSystemUIFont"/>
          <w:color w:val="353535"/>
        </w:rPr>
      </w:pPr>
      <w:r>
        <w:rPr>
          <w:rFonts w:ascii="AppleSystemUIFont" w:hAnsi="AppleSystemUIFont" w:cs="AppleSystemUIFont"/>
          <w:color w:val="353535"/>
        </w:rPr>
        <w:t xml:space="preserve">94 Beyer / 95 </w:t>
      </w:r>
      <w:proofErr w:type="spellStart"/>
      <w:r>
        <w:rPr>
          <w:rFonts w:ascii="AppleSystemUIFont" w:hAnsi="AppleSystemUIFont" w:cs="AppleSystemUIFont"/>
          <w:color w:val="353535"/>
        </w:rPr>
        <w:t>Brisnet</w:t>
      </w:r>
      <w:proofErr w:type="spellEnd"/>
    </w:p>
    <w:p w14:paraId="067FDC79" w14:textId="77777777" w:rsidR="00ED39AF" w:rsidRDefault="00ED39AF" w:rsidP="00ED39AF">
      <w:pPr>
        <w:numPr>
          <w:ilvl w:val="0"/>
          <w:numId w:val="4"/>
        </w:numPr>
        <w:autoSpaceDE w:val="0"/>
        <w:autoSpaceDN w:val="0"/>
        <w:adjustRightInd w:val="0"/>
        <w:ind w:left="0" w:firstLine="0"/>
        <w:rPr>
          <w:rFonts w:ascii="AppleSystemUIFont" w:hAnsi="AppleSystemUIFont" w:cs="AppleSystemUIFont"/>
          <w:color w:val="353535"/>
        </w:rPr>
      </w:pPr>
      <w:r>
        <w:rPr>
          <w:rFonts w:ascii="AppleSystemUIFont" w:hAnsi="AppleSystemUIFont" w:cs="AppleSystemUIFont"/>
          <w:color w:val="353535"/>
        </w:rPr>
        <w:t>Won Rebel Stakes barely over Red Route One</w:t>
      </w:r>
    </w:p>
    <w:p w14:paraId="7239D343" w14:textId="77777777" w:rsidR="00ED39AF" w:rsidRDefault="00ED39AF" w:rsidP="00ED39AF">
      <w:pPr>
        <w:numPr>
          <w:ilvl w:val="1"/>
          <w:numId w:val="4"/>
        </w:numPr>
        <w:autoSpaceDE w:val="0"/>
        <w:autoSpaceDN w:val="0"/>
        <w:adjustRightInd w:val="0"/>
        <w:ind w:left="0" w:firstLine="0"/>
        <w:rPr>
          <w:rFonts w:ascii="AppleSystemUIFont" w:hAnsi="AppleSystemUIFont" w:cs="AppleSystemUIFont"/>
          <w:color w:val="353535"/>
        </w:rPr>
      </w:pPr>
      <w:r>
        <w:rPr>
          <w:rFonts w:ascii="AppleSystemUIFont" w:hAnsi="AppleSystemUIFont" w:cs="AppleSystemUIFont"/>
          <w:color w:val="353535"/>
        </w:rPr>
        <w:t>Navigated big field and came back to extend a big lead and win</w:t>
      </w:r>
    </w:p>
    <w:p w14:paraId="2F6AB238" w14:textId="77777777" w:rsidR="00ED39AF" w:rsidRDefault="00ED39AF" w:rsidP="00ED39AF">
      <w:pPr>
        <w:numPr>
          <w:ilvl w:val="0"/>
          <w:numId w:val="4"/>
        </w:numPr>
        <w:autoSpaceDE w:val="0"/>
        <w:autoSpaceDN w:val="0"/>
        <w:adjustRightInd w:val="0"/>
        <w:ind w:left="0" w:firstLine="0"/>
        <w:rPr>
          <w:rFonts w:ascii="AppleSystemUIFont" w:hAnsi="AppleSystemUIFont" w:cs="AppleSystemUIFont"/>
          <w:color w:val="353535"/>
        </w:rPr>
      </w:pPr>
      <w:r>
        <w:rPr>
          <w:rFonts w:ascii="AppleSystemUIFont" w:hAnsi="AppleSystemUIFont" w:cs="AppleSystemUIFont"/>
          <w:color w:val="353535"/>
        </w:rPr>
        <w:t>Has won at Churchill over Rocket Can(’t)</w:t>
      </w:r>
    </w:p>
    <w:p w14:paraId="2B43D201" w14:textId="77777777" w:rsidR="00ED39AF" w:rsidRDefault="00ED39AF" w:rsidP="00ED39AF">
      <w:pPr>
        <w:numPr>
          <w:ilvl w:val="0"/>
          <w:numId w:val="4"/>
        </w:numPr>
        <w:autoSpaceDE w:val="0"/>
        <w:autoSpaceDN w:val="0"/>
        <w:adjustRightInd w:val="0"/>
        <w:ind w:left="0" w:firstLine="0"/>
        <w:rPr>
          <w:rFonts w:ascii="AppleSystemUIFont" w:hAnsi="AppleSystemUIFont" w:cs="AppleSystemUIFont"/>
          <w:color w:val="353535"/>
        </w:rPr>
      </w:pPr>
      <w:r>
        <w:rPr>
          <w:rFonts w:ascii="AppleSystemUIFont" w:hAnsi="AppleSystemUIFont" w:cs="AppleSystemUIFont"/>
          <w:color w:val="353535"/>
        </w:rPr>
        <w:t xml:space="preserve">Hasn’t raced in over 10 weeks (no horse has ever won after a </w:t>
      </w:r>
      <w:proofErr w:type="gramStart"/>
      <w:r>
        <w:rPr>
          <w:rFonts w:ascii="AppleSystemUIFont" w:hAnsi="AppleSystemUIFont" w:cs="AppleSystemUIFont"/>
          <w:color w:val="353535"/>
        </w:rPr>
        <w:t>7 week</w:t>
      </w:r>
      <w:proofErr w:type="gramEnd"/>
      <w:r>
        <w:rPr>
          <w:rFonts w:ascii="AppleSystemUIFont" w:hAnsi="AppleSystemUIFont" w:cs="AppleSystemUIFont"/>
          <w:color w:val="353535"/>
        </w:rPr>
        <w:t xml:space="preserve"> layoff)</w:t>
      </w:r>
    </w:p>
    <w:p w14:paraId="63DC4B06" w14:textId="77777777" w:rsidR="00ED39AF" w:rsidRDefault="00ED39AF" w:rsidP="00ED39AF">
      <w:pPr>
        <w:numPr>
          <w:ilvl w:val="0"/>
          <w:numId w:val="4"/>
        </w:numPr>
        <w:autoSpaceDE w:val="0"/>
        <w:autoSpaceDN w:val="0"/>
        <w:adjustRightInd w:val="0"/>
        <w:ind w:left="0" w:firstLine="0"/>
        <w:rPr>
          <w:rFonts w:ascii="AppleSystemUIFont" w:hAnsi="AppleSystemUIFont" w:cs="AppleSystemUIFont"/>
          <w:color w:val="353535"/>
        </w:rPr>
      </w:pPr>
      <w:r>
        <w:rPr>
          <w:rFonts w:ascii="AppleSystemUIFont" w:hAnsi="AppleSystemUIFont" w:cs="AppleSystemUIFont"/>
          <w:color w:val="353535"/>
        </w:rPr>
        <w:t>Better in rainy slop</w:t>
      </w:r>
    </w:p>
    <w:p w14:paraId="15371D25" w14:textId="77777777" w:rsidR="00ED39AF" w:rsidRDefault="00ED39AF" w:rsidP="00ED39AF">
      <w:pPr>
        <w:numPr>
          <w:ilvl w:val="0"/>
          <w:numId w:val="4"/>
        </w:numPr>
        <w:autoSpaceDE w:val="0"/>
        <w:autoSpaceDN w:val="0"/>
        <w:adjustRightInd w:val="0"/>
        <w:ind w:left="0" w:firstLine="0"/>
        <w:rPr>
          <w:rFonts w:ascii="AppleSystemUIFont" w:hAnsi="AppleSystemUIFont" w:cs="AppleSystemUIFont"/>
          <w:color w:val="353535"/>
        </w:rPr>
      </w:pPr>
      <w:r>
        <w:rPr>
          <w:rFonts w:ascii="AppleSystemUIFont" w:hAnsi="AppleSystemUIFont" w:cs="AppleSystemUIFont"/>
          <w:color w:val="353535"/>
        </w:rPr>
        <w:t>Not too fast of a horse, big win may have been over easy field (recheck speed)</w:t>
      </w:r>
    </w:p>
    <w:p w14:paraId="7E65C07F" w14:textId="77777777" w:rsidR="00ED39AF" w:rsidRDefault="00ED39AF" w:rsidP="00ED39AF">
      <w:pPr>
        <w:numPr>
          <w:ilvl w:val="0"/>
          <w:numId w:val="4"/>
        </w:numPr>
        <w:autoSpaceDE w:val="0"/>
        <w:autoSpaceDN w:val="0"/>
        <w:adjustRightInd w:val="0"/>
        <w:ind w:left="0" w:firstLine="0"/>
        <w:rPr>
          <w:rFonts w:ascii="AppleSystemUIFont" w:hAnsi="AppleSystemUIFont" w:cs="AppleSystemUIFont"/>
          <w:color w:val="353535"/>
        </w:rPr>
      </w:pPr>
      <w:r>
        <w:rPr>
          <w:rFonts w:ascii="AppleSystemUIFont" w:hAnsi="AppleSystemUIFont" w:cs="AppleSystemUIFont"/>
          <w:color w:val="353535"/>
        </w:rPr>
        <w:t xml:space="preserve">Bred for distance, yet also likes to get to the front </w:t>
      </w:r>
      <w:r>
        <w:rPr>
          <w:rFonts w:ascii="Apple Color Emoji" w:hAnsi="Apple Color Emoji" w:cs="Apple Color Emoji"/>
          <w:color w:val="353535"/>
        </w:rPr>
        <w:t>👀</w:t>
      </w:r>
    </w:p>
    <w:p w14:paraId="2096C0D9" w14:textId="77777777" w:rsidR="00ED39AF" w:rsidRDefault="00ED39AF" w:rsidP="00ED39AF">
      <w:pPr>
        <w:numPr>
          <w:ilvl w:val="0"/>
          <w:numId w:val="4"/>
        </w:numPr>
        <w:autoSpaceDE w:val="0"/>
        <w:autoSpaceDN w:val="0"/>
        <w:adjustRightInd w:val="0"/>
        <w:ind w:left="0" w:firstLine="0"/>
        <w:rPr>
          <w:rFonts w:ascii="AppleSystemUIFont" w:hAnsi="AppleSystemUIFont" w:cs="AppleSystemUIFont"/>
          <w:color w:val="353535"/>
        </w:rPr>
      </w:pPr>
      <w:r>
        <w:rPr>
          <w:rFonts w:ascii="AppleSystemUIFont" w:hAnsi="AppleSystemUIFont" w:cs="AppleSystemUIFont"/>
          <w:color w:val="353535"/>
        </w:rPr>
        <w:t>Good final splits</w:t>
      </w:r>
    </w:p>
    <w:p w14:paraId="52711049" w14:textId="77777777" w:rsidR="00ED39AF" w:rsidRDefault="00ED39AF" w:rsidP="00ED39AF">
      <w:pPr>
        <w:numPr>
          <w:ilvl w:val="0"/>
          <w:numId w:val="4"/>
        </w:numPr>
        <w:autoSpaceDE w:val="0"/>
        <w:autoSpaceDN w:val="0"/>
        <w:adjustRightInd w:val="0"/>
        <w:ind w:left="0" w:firstLine="0"/>
        <w:rPr>
          <w:rFonts w:ascii="AppleSystemUIFont" w:hAnsi="AppleSystemUIFont" w:cs="AppleSystemUIFont"/>
          <w:color w:val="353535"/>
        </w:rPr>
      </w:pPr>
      <w:r>
        <w:rPr>
          <w:rFonts w:ascii="AppleSystemUIFont" w:hAnsi="AppleSystemUIFont" w:cs="AppleSystemUIFont"/>
          <w:color w:val="353535"/>
        </w:rPr>
        <w:t xml:space="preserve">Final Take: Huge wild card here. Perfect post for this horse. He could be a horse to take a flier on to get a good payout. People will pass him up solely on his </w:t>
      </w:r>
      <w:proofErr w:type="gramStart"/>
      <w:r>
        <w:rPr>
          <w:rFonts w:ascii="AppleSystemUIFont" w:hAnsi="AppleSystemUIFont" w:cs="AppleSystemUIFont"/>
          <w:color w:val="353535"/>
        </w:rPr>
        <w:t>10 week</w:t>
      </w:r>
      <w:proofErr w:type="gramEnd"/>
      <w:r>
        <w:rPr>
          <w:rFonts w:ascii="AppleSystemUIFont" w:hAnsi="AppleSystemUIFont" w:cs="AppleSystemUIFont"/>
          <w:color w:val="353535"/>
        </w:rPr>
        <w:t xml:space="preserve"> rest. Quietly passing on this horse but I don’t think he’s dead</w:t>
      </w:r>
    </w:p>
    <w:p w14:paraId="568A96FC" w14:textId="77777777" w:rsidR="00ED39AF" w:rsidRDefault="00ED39AF" w:rsidP="00ED39AF">
      <w:pPr>
        <w:autoSpaceDE w:val="0"/>
        <w:autoSpaceDN w:val="0"/>
        <w:adjustRightInd w:val="0"/>
        <w:rPr>
          <w:rFonts w:ascii="AppleSystemUIFont" w:hAnsi="AppleSystemUIFont" w:cs="AppleSystemUIFont"/>
          <w:color w:val="353535"/>
        </w:rPr>
      </w:pPr>
    </w:p>
    <w:p w14:paraId="1DCF32EA" w14:textId="77777777" w:rsidR="00ED39AF" w:rsidRDefault="00ED39AF" w:rsidP="00ED39AF">
      <w:pPr>
        <w:autoSpaceDE w:val="0"/>
        <w:autoSpaceDN w:val="0"/>
        <w:adjustRightInd w:val="0"/>
        <w:rPr>
          <w:rFonts w:ascii="AppleSystemUIFont" w:hAnsi="AppleSystemUIFont" w:cs="AppleSystemUIFont"/>
          <w:color w:val="353535"/>
        </w:rPr>
      </w:pPr>
      <w:r>
        <w:rPr>
          <w:rFonts w:ascii="AppleSystemUIFont" w:hAnsi="AppleSystemUIFont" w:cs="AppleSystemUIFont"/>
          <w:color w:val="353535"/>
        </w:rPr>
        <w:t>Post 5.</w:t>
      </w:r>
    </w:p>
    <w:p w14:paraId="30E10E08" w14:textId="77777777" w:rsidR="00ED39AF" w:rsidRDefault="00ED39AF" w:rsidP="00ED39AF">
      <w:pPr>
        <w:autoSpaceDE w:val="0"/>
        <w:autoSpaceDN w:val="0"/>
        <w:adjustRightInd w:val="0"/>
        <w:rPr>
          <w:rFonts w:ascii="AppleSystemUIFont" w:hAnsi="AppleSystemUIFont" w:cs="AppleSystemUIFont"/>
          <w:color w:val="353535"/>
        </w:rPr>
      </w:pPr>
      <w:proofErr w:type="spellStart"/>
      <w:r>
        <w:rPr>
          <w:rFonts w:ascii="AppleSystemUIFont" w:hAnsi="AppleSystemUIFont" w:cs="AppleSystemUIFont"/>
          <w:color w:val="353535"/>
        </w:rPr>
        <w:t>Tapit</w:t>
      </w:r>
      <w:proofErr w:type="spellEnd"/>
      <w:r>
        <w:rPr>
          <w:rFonts w:ascii="AppleSystemUIFont" w:hAnsi="AppleSystemUIFont" w:cs="AppleSystemUIFont"/>
          <w:color w:val="353535"/>
        </w:rPr>
        <w:t xml:space="preserve"> Trice (5-1)</w:t>
      </w:r>
    </w:p>
    <w:p w14:paraId="44E40646" w14:textId="77777777" w:rsidR="00ED39AF" w:rsidRDefault="00ED39AF" w:rsidP="00ED39AF">
      <w:pPr>
        <w:numPr>
          <w:ilvl w:val="0"/>
          <w:numId w:val="5"/>
        </w:numPr>
        <w:autoSpaceDE w:val="0"/>
        <w:autoSpaceDN w:val="0"/>
        <w:adjustRightInd w:val="0"/>
        <w:ind w:left="0" w:firstLine="0"/>
        <w:rPr>
          <w:rFonts w:ascii="AppleSystemUIFont" w:hAnsi="AppleSystemUIFont" w:cs="AppleSystemUIFont"/>
          <w:color w:val="353535"/>
        </w:rPr>
      </w:pPr>
      <w:r>
        <w:rPr>
          <w:rFonts w:ascii="AppleSystemUIFont" w:hAnsi="AppleSystemUIFont" w:cs="AppleSystemUIFont"/>
          <w:color w:val="353535"/>
        </w:rPr>
        <w:t xml:space="preserve">99 Beyer / 102 </w:t>
      </w:r>
      <w:proofErr w:type="spellStart"/>
      <w:r>
        <w:rPr>
          <w:rFonts w:ascii="AppleSystemUIFont" w:hAnsi="AppleSystemUIFont" w:cs="AppleSystemUIFont"/>
          <w:color w:val="353535"/>
        </w:rPr>
        <w:t>Brisnet</w:t>
      </w:r>
      <w:proofErr w:type="spellEnd"/>
    </w:p>
    <w:p w14:paraId="7AD17C33" w14:textId="77777777" w:rsidR="00ED39AF" w:rsidRDefault="00ED39AF" w:rsidP="00ED39AF">
      <w:pPr>
        <w:numPr>
          <w:ilvl w:val="0"/>
          <w:numId w:val="5"/>
        </w:numPr>
        <w:autoSpaceDE w:val="0"/>
        <w:autoSpaceDN w:val="0"/>
        <w:adjustRightInd w:val="0"/>
        <w:ind w:left="0" w:firstLine="0"/>
        <w:rPr>
          <w:rFonts w:ascii="AppleSystemUIFont" w:hAnsi="AppleSystemUIFont" w:cs="AppleSystemUIFont"/>
          <w:color w:val="353535"/>
        </w:rPr>
      </w:pPr>
      <w:r>
        <w:rPr>
          <w:rFonts w:ascii="AppleSystemUIFont" w:hAnsi="AppleSystemUIFont" w:cs="AppleSystemUIFont"/>
          <w:color w:val="353535"/>
        </w:rPr>
        <w:lastRenderedPageBreak/>
        <w:t>4-0-1 lifetime</w:t>
      </w:r>
    </w:p>
    <w:p w14:paraId="5196A963" w14:textId="77777777" w:rsidR="00ED39AF" w:rsidRDefault="00ED39AF" w:rsidP="00ED39AF">
      <w:pPr>
        <w:numPr>
          <w:ilvl w:val="0"/>
          <w:numId w:val="5"/>
        </w:numPr>
        <w:autoSpaceDE w:val="0"/>
        <w:autoSpaceDN w:val="0"/>
        <w:adjustRightInd w:val="0"/>
        <w:ind w:left="0" w:firstLine="0"/>
        <w:rPr>
          <w:rFonts w:ascii="AppleSystemUIFont" w:hAnsi="AppleSystemUIFont" w:cs="AppleSystemUIFont"/>
          <w:color w:val="353535"/>
        </w:rPr>
      </w:pPr>
      <w:r>
        <w:rPr>
          <w:rFonts w:ascii="AppleSystemUIFont" w:hAnsi="AppleSystemUIFont" w:cs="AppleSystemUIFont"/>
          <w:color w:val="353535"/>
        </w:rPr>
        <w:t>Won bluegrass over Verifying by a neck</w:t>
      </w:r>
    </w:p>
    <w:p w14:paraId="1BED145B" w14:textId="77777777" w:rsidR="00ED39AF" w:rsidRDefault="00ED39AF" w:rsidP="00ED39AF">
      <w:pPr>
        <w:numPr>
          <w:ilvl w:val="0"/>
          <w:numId w:val="5"/>
        </w:numPr>
        <w:autoSpaceDE w:val="0"/>
        <w:autoSpaceDN w:val="0"/>
        <w:adjustRightInd w:val="0"/>
        <w:ind w:left="0" w:firstLine="0"/>
        <w:rPr>
          <w:rFonts w:ascii="AppleSystemUIFont" w:hAnsi="AppleSystemUIFont" w:cs="AppleSystemUIFont"/>
          <w:color w:val="353535"/>
        </w:rPr>
      </w:pPr>
      <w:r>
        <w:rPr>
          <w:rFonts w:ascii="AppleSystemUIFont" w:hAnsi="AppleSystemUIFont" w:cs="AppleSystemUIFont"/>
          <w:color w:val="353535"/>
        </w:rPr>
        <w:t>Hasn’t blown anyone out</w:t>
      </w:r>
    </w:p>
    <w:p w14:paraId="7132B548" w14:textId="77777777" w:rsidR="00ED39AF" w:rsidRDefault="00ED39AF" w:rsidP="00ED39AF">
      <w:pPr>
        <w:numPr>
          <w:ilvl w:val="0"/>
          <w:numId w:val="5"/>
        </w:numPr>
        <w:autoSpaceDE w:val="0"/>
        <w:autoSpaceDN w:val="0"/>
        <w:adjustRightInd w:val="0"/>
        <w:ind w:left="0" w:firstLine="0"/>
        <w:rPr>
          <w:rFonts w:ascii="AppleSystemUIFont" w:hAnsi="AppleSystemUIFont" w:cs="AppleSystemUIFont"/>
          <w:color w:val="353535"/>
        </w:rPr>
      </w:pPr>
      <w:r>
        <w:rPr>
          <w:rFonts w:ascii="AppleSystemUIFont" w:hAnsi="AppleSystemUIFont" w:cs="AppleSystemUIFont"/>
          <w:color w:val="353535"/>
        </w:rPr>
        <w:t>Likes to stalk the lead which bodes well for his post position</w:t>
      </w:r>
    </w:p>
    <w:p w14:paraId="41617D46" w14:textId="77777777" w:rsidR="00ED39AF" w:rsidRDefault="00ED39AF" w:rsidP="00ED39AF">
      <w:pPr>
        <w:numPr>
          <w:ilvl w:val="1"/>
          <w:numId w:val="5"/>
        </w:numPr>
        <w:autoSpaceDE w:val="0"/>
        <w:autoSpaceDN w:val="0"/>
        <w:adjustRightInd w:val="0"/>
        <w:ind w:left="0" w:firstLine="0"/>
        <w:rPr>
          <w:rFonts w:ascii="AppleSystemUIFont" w:hAnsi="AppleSystemUIFont" w:cs="AppleSystemUIFont"/>
          <w:color w:val="353535"/>
        </w:rPr>
      </w:pPr>
      <w:r>
        <w:rPr>
          <w:rFonts w:ascii="AppleSystemUIFont" w:hAnsi="AppleSystemUIFont" w:cs="AppleSystemUIFont"/>
          <w:color w:val="353535"/>
        </w:rPr>
        <w:t>I like this horse to be in the conversation but not quite win</w:t>
      </w:r>
    </w:p>
    <w:p w14:paraId="540FB27B" w14:textId="77777777" w:rsidR="00ED39AF" w:rsidRDefault="00ED39AF" w:rsidP="00ED39AF">
      <w:pPr>
        <w:numPr>
          <w:ilvl w:val="1"/>
          <w:numId w:val="5"/>
        </w:numPr>
        <w:autoSpaceDE w:val="0"/>
        <w:autoSpaceDN w:val="0"/>
        <w:adjustRightInd w:val="0"/>
        <w:ind w:left="0" w:firstLine="0"/>
        <w:rPr>
          <w:rFonts w:ascii="AppleSystemUIFont" w:hAnsi="AppleSystemUIFont" w:cs="AppleSystemUIFont"/>
          <w:color w:val="353535"/>
        </w:rPr>
      </w:pPr>
      <w:r>
        <w:rPr>
          <w:rFonts w:ascii="AppleSystemUIFont" w:hAnsi="AppleSystemUIFont" w:cs="AppleSystemUIFont"/>
          <w:color w:val="353535"/>
        </w:rPr>
        <w:t>Include on trifecta tickets</w:t>
      </w:r>
    </w:p>
    <w:p w14:paraId="793F0088" w14:textId="77777777" w:rsidR="00ED39AF" w:rsidRDefault="00ED39AF" w:rsidP="00ED39AF">
      <w:pPr>
        <w:numPr>
          <w:ilvl w:val="0"/>
          <w:numId w:val="5"/>
        </w:numPr>
        <w:autoSpaceDE w:val="0"/>
        <w:autoSpaceDN w:val="0"/>
        <w:adjustRightInd w:val="0"/>
        <w:ind w:left="0" w:firstLine="0"/>
        <w:rPr>
          <w:rFonts w:ascii="AppleSystemUIFont" w:hAnsi="AppleSystemUIFont" w:cs="AppleSystemUIFont"/>
          <w:color w:val="353535"/>
        </w:rPr>
      </w:pPr>
      <w:r>
        <w:rPr>
          <w:rFonts w:ascii="AppleSystemUIFont" w:hAnsi="AppleSystemUIFont" w:cs="AppleSystemUIFont"/>
          <w:color w:val="353535"/>
        </w:rPr>
        <w:t>Starts slow</w:t>
      </w:r>
    </w:p>
    <w:p w14:paraId="0104582C" w14:textId="77777777" w:rsidR="00ED39AF" w:rsidRDefault="00ED39AF" w:rsidP="00ED39AF">
      <w:pPr>
        <w:numPr>
          <w:ilvl w:val="0"/>
          <w:numId w:val="5"/>
        </w:numPr>
        <w:autoSpaceDE w:val="0"/>
        <w:autoSpaceDN w:val="0"/>
        <w:adjustRightInd w:val="0"/>
        <w:ind w:left="0" w:firstLine="0"/>
        <w:rPr>
          <w:rFonts w:ascii="AppleSystemUIFont" w:hAnsi="AppleSystemUIFont" w:cs="AppleSystemUIFont"/>
          <w:color w:val="353535"/>
        </w:rPr>
      </w:pPr>
      <w:r>
        <w:rPr>
          <w:rFonts w:ascii="AppleSystemUIFont" w:hAnsi="AppleSystemUIFont" w:cs="AppleSystemUIFont"/>
          <w:color w:val="353535"/>
        </w:rPr>
        <w:t xml:space="preserve">Final Take: Very strong horse, will have low odds for a reason. However, his style of racing near back of the pack then closing will not bode well in this slower field. Will be tough getting around a lot of horses. Will play him in 3/4 spots in exotics. </w:t>
      </w:r>
    </w:p>
    <w:p w14:paraId="1EB73FB7" w14:textId="77777777" w:rsidR="00ED39AF" w:rsidRDefault="00ED39AF" w:rsidP="00ED39AF">
      <w:pPr>
        <w:numPr>
          <w:ilvl w:val="0"/>
          <w:numId w:val="5"/>
        </w:numPr>
        <w:autoSpaceDE w:val="0"/>
        <w:autoSpaceDN w:val="0"/>
        <w:adjustRightInd w:val="0"/>
        <w:ind w:left="0" w:firstLine="0"/>
        <w:rPr>
          <w:rFonts w:ascii="AppleSystemUIFont" w:hAnsi="AppleSystemUIFont" w:cs="AppleSystemUIFont"/>
          <w:color w:val="353535"/>
        </w:rPr>
      </w:pPr>
      <w:r>
        <w:rPr>
          <w:rFonts w:ascii="AppleSystemUIFont" w:hAnsi="AppleSystemUIFont" w:cs="AppleSystemUIFont"/>
          <w:color w:val="353535"/>
        </w:rPr>
        <w:t>** Extremely similar horse to Angel of Empire. Between the two I prefer Angel of Empire.</w:t>
      </w:r>
    </w:p>
    <w:p w14:paraId="77141E01" w14:textId="77777777" w:rsidR="00ED39AF" w:rsidRDefault="00ED39AF" w:rsidP="00ED39AF">
      <w:pPr>
        <w:autoSpaceDE w:val="0"/>
        <w:autoSpaceDN w:val="0"/>
        <w:adjustRightInd w:val="0"/>
        <w:rPr>
          <w:rFonts w:ascii="AppleSystemUIFont" w:hAnsi="AppleSystemUIFont" w:cs="AppleSystemUIFont"/>
          <w:color w:val="353535"/>
        </w:rPr>
      </w:pPr>
    </w:p>
    <w:p w14:paraId="59CFFF7D" w14:textId="77777777" w:rsidR="00ED39AF" w:rsidRDefault="00ED39AF" w:rsidP="00ED39AF">
      <w:pPr>
        <w:autoSpaceDE w:val="0"/>
        <w:autoSpaceDN w:val="0"/>
        <w:adjustRightInd w:val="0"/>
        <w:rPr>
          <w:rFonts w:ascii="AppleSystemUIFont" w:hAnsi="AppleSystemUIFont" w:cs="AppleSystemUIFont"/>
          <w:color w:val="353535"/>
        </w:rPr>
      </w:pPr>
      <w:r>
        <w:rPr>
          <w:rFonts w:ascii="AppleSystemUIFont" w:hAnsi="AppleSystemUIFont" w:cs="AppleSystemUIFont"/>
          <w:color w:val="353535"/>
        </w:rPr>
        <w:t>Post 6.</w:t>
      </w:r>
    </w:p>
    <w:p w14:paraId="1B894F08" w14:textId="77777777" w:rsidR="00ED39AF" w:rsidRDefault="00ED39AF" w:rsidP="00ED39AF">
      <w:pPr>
        <w:autoSpaceDE w:val="0"/>
        <w:autoSpaceDN w:val="0"/>
        <w:adjustRightInd w:val="0"/>
        <w:rPr>
          <w:rFonts w:ascii="AppleSystemUIFont" w:hAnsi="AppleSystemUIFont" w:cs="AppleSystemUIFont"/>
          <w:color w:val="353535"/>
        </w:rPr>
      </w:pPr>
      <w:proofErr w:type="spellStart"/>
      <w:r>
        <w:rPr>
          <w:rFonts w:ascii="AppleSystemUIFont" w:hAnsi="AppleSystemUIFont" w:cs="AppleSystemUIFont"/>
          <w:color w:val="353535"/>
        </w:rPr>
        <w:t>Kingsbarns</w:t>
      </w:r>
      <w:proofErr w:type="spellEnd"/>
      <w:r>
        <w:rPr>
          <w:rFonts w:ascii="AppleSystemUIFont" w:hAnsi="AppleSystemUIFont" w:cs="AppleSystemUIFont"/>
          <w:color w:val="353535"/>
        </w:rPr>
        <w:t xml:space="preserve"> (12-1)</w:t>
      </w:r>
    </w:p>
    <w:p w14:paraId="7DA9999A" w14:textId="77777777" w:rsidR="00ED39AF" w:rsidRDefault="00ED39AF" w:rsidP="00ED39AF">
      <w:pPr>
        <w:numPr>
          <w:ilvl w:val="0"/>
          <w:numId w:val="6"/>
        </w:numPr>
        <w:autoSpaceDE w:val="0"/>
        <w:autoSpaceDN w:val="0"/>
        <w:adjustRightInd w:val="0"/>
        <w:ind w:left="0" w:firstLine="0"/>
        <w:rPr>
          <w:rFonts w:ascii="AppleSystemUIFont" w:hAnsi="AppleSystemUIFont" w:cs="AppleSystemUIFont"/>
          <w:color w:val="353535"/>
        </w:rPr>
      </w:pPr>
      <w:r>
        <w:rPr>
          <w:rFonts w:ascii="AppleSystemUIFont" w:hAnsi="AppleSystemUIFont" w:cs="AppleSystemUIFont"/>
          <w:color w:val="353535"/>
        </w:rPr>
        <w:t xml:space="preserve">95 Beyer / 98 </w:t>
      </w:r>
      <w:proofErr w:type="spellStart"/>
      <w:r>
        <w:rPr>
          <w:rFonts w:ascii="AppleSystemUIFont" w:hAnsi="AppleSystemUIFont" w:cs="AppleSystemUIFont"/>
          <w:color w:val="353535"/>
        </w:rPr>
        <w:t>Brisnet</w:t>
      </w:r>
      <w:proofErr w:type="spellEnd"/>
    </w:p>
    <w:p w14:paraId="6E76B5E2" w14:textId="77777777" w:rsidR="00ED39AF" w:rsidRDefault="00ED39AF" w:rsidP="00ED39AF">
      <w:pPr>
        <w:numPr>
          <w:ilvl w:val="0"/>
          <w:numId w:val="6"/>
        </w:numPr>
        <w:autoSpaceDE w:val="0"/>
        <w:autoSpaceDN w:val="0"/>
        <w:adjustRightInd w:val="0"/>
        <w:ind w:left="0" w:firstLine="0"/>
        <w:rPr>
          <w:rFonts w:ascii="AppleSystemUIFont" w:hAnsi="AppleSystemUIFont" w:cs="AppleSystemUIFont"/>
          <w:color w:val="353535"/>
        </w:rPr>
      </w:pPr>
      <w:r>
        <w:rPr>
          <w:rFonts w:ascii="AppleSystemUIFont" w:hAnsi="AppleSystemUIFont" w:cs="AppleSystemUIFont"/>
          <w:color w:val="353535"/>
        </w:rPr>
        <w:t>Undefeated 3 wins</w:t>
      </w:r>
    </w:p>
    <w:p w14:paraId="5B2C9291" w14:textId="77777777" w:rsidR="00ED39AF" w:rsidRDefault="00ED39AF" w:rsidP="00ED39AF">
      <w:pPr>
        <w:numPr>
          <w:ilvl w:val="0"/>
          <w:numId w:val="6"/>
        </w:numPr>
        <w:autoSpaceDE w:val="0"/>
        <w:autoSpaceDN w:val="0"/>
        <w:adjustRightInd w:val="0"/>
        <w:ind w:left="0" w:firstLine="0"/>
        <w:rPr>
          <w:rFonts w:ascii="AppleSystemUIFont" w:hAnsi="AppleSystemUIFont" w:cs="AppleSystemUIFont"/>
          <w:color w:val="353535"/>
        </w:rPr>
      </w:pPr>
      <w:r>
        <w:rPr>
          <w:rFonts w:ascii="AppleSystemUIFont" w:hAnsi="AppleSystemUIFont" w:cs="AppleSystemUIFont"/>
          <w:color w:val="353535"/>
        </w:rPr>
        <w:t>Wired Louisiana Derby over Disarm by 3 1/2 lengths</w:t>
      </w:r>
    </w:p>
    <w:p w14:paraId="57FF9B11" w14:textId="77777777" w:rsidR="00ED39AF" w:rsidRDefault="00ED39AF" w:rsidP="00ED39AF">
      <w:pPr>
        <w:numPr>
          <w:ilvl w:val="1"/>
          <w:numId w:val="6"/>
        </w:numPr>
        <w:autoSpaceDE w:val="0"/>
        <w:autoSpaceDN w:val="0"/>
        <w:adjustRightInd w:val="0"/>
        <w:ind w:left="0" w:firstLine="0"/>
        <w:rPr>
          <w:rFonts w:ascii="AppleSystemUIFont" w:hAnsi="AppleSystemUIFont" w:cs="AppleSystemUIFont"/>
          <w:color w:val="353535"/>
        </w:rPr>
      </w:pPr>
      <w:r>
        <w:rPr>
          <w:rFonts w:ascii="AppleSystemUIFont" w:hAnsi="AppleSystemUIFont" w:cs="AppleSystemUIFont"/>
          <w:color w:val="353535"/>
        </w:rPr>
        <w:t>Impressive and started fast and finished fast</w:t>
      </w:r>
    </w:p>
    <w:p w14:paraId="03ECC594" w14:textId="77777777" w:rsidR="00ED39AF" w:rsidRDefault="00ED39AF" w:rsidP="00ED39AF">
      <w:pPr>
        <w:numPr>
          <w:ilvl w:val="1"/>
          <w:numId w:val="6"/>
        </w:numPr>
        <w:autoSpaceDE w:val="0"/>
        <w:autoSpaceDN w:val="0"/>
        <w:adjustRightInd w:val="0"/>
        <w:ind w:left="0" w:firstLine="0"/>
        <w:rPr>
          <w:rFonts w:ascii="AppleSystemUIFont" w:hAnsi="AppleSystemUIFont" w:cs="AppleSystemUIFont"/>
          <w:color w:val="353535"/>
        </w:rPr>
      </w:pPr>
      <w:r>
        <w:rPr>
          <w:rFonts w:ascii="AppleSystemUIFont" w:hAnsi="AppleSystemUIFont" w:cs="AppleSystemUIFont"/>
          <w:color w:val="353535"/>
        </w:rPr>
        <w:t xml:space="preserve">Louisiana Derby is 1 3/16 miles, which shows </w:t>
      </w:r>
      <w:proofErr w:type="spellStart"/>
      <w:r>
        <w:rPr>
          <w:rFonts w:ascii="AppleSystemUIFont" w:hAnsi="AppleSystemUIFont" w:cs="AppleSystemUIFont"/>
          <w:color w:val="353535"/>
        </w:rPr>
        <w:t>Kingsbarns</w:t>
      </w:r>
      <w:proofErr w:type="spellEnd"/>
      <w:r>
        <w:rPr>
          <w:rFonts w:ascii="AppleSystemUIFont" w:hAnsi="AppleSystemUIFont" w:cs="AppleSystemUIFont"/>
          <w:color w:val="353535"/>
        </w:rPr>
        <w:t xml:space="preserve"> can handle the distance of the Derby</w:t>
      </w:r>
    </w:p>
    <w:p w14:paraId="2D646F8C" w14:textId="77777777" w:rsidR="00ED39AF" w:rsidRDefault="00ED39AF" w:rsidP="00ED39AF">
      <w:pPr>
        <w:numPr>
          <w:ilvl w:val="0"/>
          <w:numId w:val="6"/>
        </w:numPr>
        <w:autoSpaceDE w:val="0"/>
        <w:autoSpaceDN w:val="0"/>
        <w:adjustRightInd w:val="0"/>
        <w:ind w:left="0" w:firstLine="0"/>
        <w:rPr>
          <w:rFonts w:ascii="AppleSystemUIFont" w:hAnsi="AppleSystemUIFont" w:cs="AppleSystemUIFont"/>
          <w:color w:val="353535"/>
        </w:rPr>
      </w:pPr>
      <w:r>
        <w:rPr>
          <w:rFonts w:ascii="AppleSystemUIFont" w:hAnsi="AppleSystemUIFont" w:cs="AppleSystemUIFont"/>
          <w:color w:val="353535"/>
        </w:rPr>
        <w:t>Other two wins against nobody</w:t>
      </w:r>
    </w:p>
    <w:p w14:paraId="01180ADB" w14:textId="77777777" w:rsidR="00ED39AF" w:rsidRDefault="00ED39AF" w:rsidP="00ED39AF">
      <w:pPr>
        <w:numPr>
          <w:ilvl w:val="0"/>
          <w:numId w:val="6"/>
        </w:numPr>
        <w:autoSpaceDE w:val="0"/>
        <w:autoSpaceDN w:val="0"/>
        <w:adjustRightInd w:val="0"/>
        <w:ind w:left="0" w:firstLine="0"/>
        <w:rPr>
          <w:rFonts w:ascii="AppleSystemUIFont" w:hAnsi="AppleSystemUIFont" w:cs="AppleSystemUIFont"/>
          <w:color w:val="353535"/>
        </w:rPr>
      </w:pPr>
      <w:r>
        <w:rPr>
          <w:rFonts w:ascii="AppleSystemUIFont" w:hAnsi="AppleSystemUIFont" w:cs="AppleSystemUIFont"/>
          <w:color w:val="353535"/>
        </w:rPr>
        <w:t>Great post position for his style</w:t>
      </w:r>
    </w:p>
    <w:p w14:paraId="1265217E" w14:textId="77777777" w:rsidR="00ED39AF" w:rsidRDefault="00ED39AF" w:rsidP="00ED39AF">
      <w:pPr>
        <w:numPr>
          <w:ilvl w:val="0"/>
          <w:numId w:val="6"/>
        </w:numPr>
        <w:autoSpaceDE w:val="0"/>
        <w:autoSpaceDN w:val="0"/>
        <w:adjustRightInd w:val="0"/>
        <w:ind w:left="0" w:firstLine="0"/>
        <w:rPr>
          <w:rFonts w:ascii="AppleSystemUIFont" w:hAnsi="AppleSystemUIFont" w:cs="AppleSystemUIFont"/>
          <w:color w:val="353535"/>
        </w:rPr>
      </w:pPr>
      <w:r>
        <w:rPr>
          <w:rFonts w:ascii="AppleSystemUIFont" w:hAnsi="AppleSystemUIFont" w:cs="AppleSystemUIFont"/>
          <w:color w:val="353535"/>
        </w:rPr>
        <w:t>Unimpressive speed figures</w:t>
      </w:r>
    </w:p>
    <w:p w14:paraId="4CC29F83" w14:textId="77777777" w:rsidR="00ED39AF" w:rsidRDefault="00ED39AF" w:rsidP="00ED39AF">
      <w:pPr>
        <w:numPr>
          <w:ilvl w:val="1"/>
          <w:numId w:val="6"/>
        </w:numPr>
        <w:autoSpaceDE w:val="0"/>
        <w:autoSpaceDN w:val="0"/>
        <w:adjustRightInd w:val="0"/>
        <w:ind w:left="0" w:firstLine="0"/>
        <w:rPr>
          <w:rFonts w:ascii="AppleSystemUIFont" w:hAnsi="AppleSystemUIFont" w:cs="AppleSystemUIFont"/>
          <w:color w:val="353535"/>
        </w:rPr>
      </w:pPr>
      <w:r>
        <w:rPr>
          <w:rFonts w:ascii="AppleSystemUIFont" w:hAnsi="AppleSystemUIFont" w:cs="AppleSystemUIFont"/>
          <w:color w:val="353535"/>
        </w:rPr>
        <w:t>Maybe because hasn’t been tested</w:t>
      </w:r>
    </w:p>
    <w:p w14:paraId="616E4788" w14:textId="77777777" w:rsidR="00ED39AF" w:rsidRDefault="00ED39AF" w:rsidP="00ED39AF">
      <w:pPr>
        <w:numPr>
          <w:ilvl w:val="0"/>
          <w:numId w:val="6"/>
        </w:numPr>
        <w:autoSpaceDE w:val="0"/>
        <w:autoSpaceDN w:val="0"/>
        <w:adjustRightInd w:val="0"/>
        <w:ind w:left="0" w:firstLine="0"/>
        <w:rPr>
          <w:rFonts w:ascii="AppleSystemUIFont" w:hAnsi="AppleSystemUIFont" w:cs="AppleSystemUIFont"/>
          <w:color w:val="353535"/>
        </w:rPr>
      </w:pPr>
      <w:r>
        <w:rPr>
          <w:rFonts w:ascii="AppleSystemUIFont" w:hAnsi="AppleSystemUIFont" w:cs="AppleSystemUIFont"/>
          <w:color w:val="353535"/>
        </w:rPr>
        <w:t>Looked strong in Louisiana, but field sucked</w:t>
      </w:r>
    </w:p>
    <w:p w14:paraId="5EBB13F5" w14:textId="77777777" w:rsidR="00ED39AF" w:rsidRDefault="00ED39AF" w:rsidP="00ED39AF">
      <w:pPr>
        <w:numPr>
          <w:ilvl w:val="0"/>
          <w:numId w:val="6"/>
        </w:numPr>
        <w:autoSpaceDE w:val="0"/>
        <w:autoSpaceDN w:val="0"/>
        <w:adjustRightInd w:val="0"/>
        <w:ind w:left="0" w:firstLine="0"/>
        <w:rPr>
          <w:rFonts w:ascii="AppleSystemUIFont" w:hAnsi="AppleSystemUIFont" w:cs="AppleSystemUIFont"/>
          <w:color w:val="353535"/>
        </w:rPr>
      </w:pPr>
      <w:r>
        <w:rPr>
          <w:rFonts w:ascii="AppleSystemUIFont" w:hAnsi="AppleSystemUIFont" w:cs="AppleSystemUIFont"/>
          <w:color w:val="353535"/>
        </w:rPr>
        <w:t>Final Take: Drew a perfect post, pace of race will play in his favor, but might have just beat bad horses in prior races making him seem better. Tricky pick here, but a real win contender</w:t>
      </w:r>
    </w:p>
    <w:p w14:paraId="49F978E4" w14:textId="77777777" w:rsidR="00ED39AF" w:rsidRDefault="00ED39AF" w:rsidP="00ED39AF">
      <w:pPr>
        <w:autoSpaceDE w:val="0"/>
        <w:autoSpaceDN w:val="0"/>
        <w:adjustRightInd w:val="0"/>
        <w:rPr>
          <w:rFonts w:ascii="AppleSystemUIFont" w:hAnsi="AppleSystemUIFont" w:cs="AppleSystemUIFont"/>
          <w:color w:val="353535"/>
        </w:rPr>
      </w:pPr>
    </w:p>
    <w:p w14:paraId="029FA956" w14:textId="77777777" w:rsidR="00ED39AF" w:rsidRDefault="00ED39AF" w:rsidP="00ED39AF">
      <w:pPr>
        <w:autoSpaceDE w:val="0"/>
        <w:autoSpaceDN w:val="0"/>
        <w:adjustRightInd w:val="0"/>
        <w:rPr>
          <w:rFonts w:ascii="AppleSystemUIFont" w:hAnsi="AppleSystemUIFont" w:cs="AppleSystemUIFont"/>
          <w:color w:val="353535"/>
        </w:rPr>
      </w:pPr>
      <w:r>
        <w:rPr>
          <w:rFonts w:ascii="AppleSystemUIFont" w:hAnsi="AppleSystemUIFont" w:cs="AppleSystemUIFont"/>
          <w:color w:val="353535"/>
        </w:rPr>
        <w:t>Post 7.</w:t>
      </w:r>
    </w:p>
    <w:p w14:paraId="422FE7F0" w14:textId="77777777" w:rsidR="00ED39AF" w:rsidRDefault="00ED39AF" w:rsidP="00ED39AF">
      <w:pPr>
        <w:autoSpaceDE w:val="0"/>
        <w:autoSpaceDN w:val="0"/>
        <w:adjustRightInd w:val="0"/>
        <w:rPr>
          <w:rFonts w:ascii="AppleSystemUIFont" w:hAnsi="AppleSystemUIFont" w:cs="AppleSystemUIFont"/>
          <w:color w:val="353535"/>
        </w:rPr>
      </w:pPr>
      <w:r>
        <w:rPr>
          <w:rFonts w:ascii="AppleSystemUIFont" w:hAnsi="AppleSystemUIFont" w:cs="AppleSystemUIFont"/>
          <w:color w:val="353535"/>
        </w:rPr>
        <w:t>Reincarnate (15-1)</w:t>
      </w:r>
    </w:p>
    <w:p w14:paraId="42E1B5A9" w14:textId="77777777" w:rsidR="00ED39AF" w:rsidRDefault="00ED39AF" w:rsidP="00ED39AF">
      <w:pPr>
        <w:numPr>
          <w:ilvl w:val="0"/>
          <w:numId w:val="7"/>
        </w:numPr>
        <w:autoSpaceDE w:val="0"/>
        <w:autoSpaceDN w:val="0"/>
        <w:adjustRightInd w:val="0"/>
        <w:ind w:left="0" w:firstLine="0"/>
        <w:rPr>
          <w:rFonts w:ascii="AppleSystemUIFont" w:hAnsi="AppleSystemUIFont" w:cs="AppleSystemUIFont"/>
          <w:color w:val="353535"/>
        </w:rPr>
      </w:pPr>
      <w:r>
        <w:rPr>
          <w:rFonts w:ascii="AppleSystemUIFont" w:hAnsi="AppleSystemUIFont" w:cs="AppleSystemUIFont"/>
          <w:color w:val="353535"/>
        </w:rPr>
        <w:t>2-3-3 of 8 races</w:t>
      </w:r>
    </w:p>
    <w:p w14:paraId="6802EC35" w14:textId="77777777" w:rsidR="00ED39AF" w:rsidRDefault="00ED39AF" w:rsidP="00ED39AF">
      <w:pPr>
        <w:numPr>
          <w:ilvl w:val="0"/>
          <w:numId w:val="7"/>
        </w:numPr>
        <w:autoSpaceDE w:val="0"/>
        <w:autoSpaceDN w:val="0"/>
        <w:adjustRightInd w:val="0"/>
        <w:ind w:left="0" w:firstLine="0"/>
        <w:rPr>
          <w:rFonts w:ascii="AppleSystemUIFont" w:hAnsi="AppleSystemUIFont" w:cs="AppleSystemUIFont"/>
          <w:color w:val="353535"/>
        </w:rPr>
      </w:pPr>
      <w:r>
        <w:rPr>
          <w:rFonts w:ascii="AppleSystemUIFont" w:hAnsi="AppleSystemUIFont" w:cs="AppleSystemUIFont"/>
          <w:color w:val="353535"/>
        </w:rPr>
        <w:t>3rd at Arkansas Derby behind Angel of Empire</w:t>
      </w:r>
    </w:p>
    <w:p w14:paraId="532CA8F6" w14:textId="77777777" w:rsidR="00ED39AF" w:rsidRDefault="00ED39AF" w:rsidP="00ED39AF">
      <w:pPr>
        <w:numPr>
          <w:ilvl w:val="0"/>
          <w:numId w:val="7"/>
        </w:numPr>
        <w:autoSpaceDE w:val="0"/>
        <w:autoSpaceDN w:val="0"/>
        <w:adjustRightInd w:val="0"/>
        <w:ind w:left="0" w:firstLine="0"/>
        <w:rPr>
          <w:rFonts w:ascii="AppleSystemUIFont" w:hAnsi="AppleSystemUIFont" w:cs="AppleSystemUIFont"/>
          <w:color w:val="353535"/>
        </w:rPr>
      </w:pPr>
      <w:r>
        <w:rPr>
          <w:rFonts w:ascii="AppleSystemUIFont" w:hAnsi="AppleSystemUIFont" w:cs="AppleSystemUIFont"/>
          <w:color w:val="353535"/>
        </w:rPr>
        <w:t>Formerly trained by Bob Baffert</w:t>
      </w:r>
    </w:p>
    <w:p w14:paraId="735ABAEF" w14:textId="77777777" w:rsidR="00ED39AF" w:rsidRDefault="00ED39AF" w:rsidP="00ED39AF">
      <w:pPr>
        <w:numPr>
          <w:ilvl w:val="0"/>
          <w:numId w:val="7"/>
        </w:numPr>
        <w:autoSpaceDE w:val="0"/>
        <w:autoSpaceDN w:val="0"/>
        <w:adjustRightInd w:val="0"/>
        <w:ind w:left="0" w:firstLine="0"/>
        <w:rPr>
          <w:rFonts w:ascii="AppleSystemUIFont" w:hAnsi="AppleSystemUIFont" w:cs="AppleSystemUIFont"/>
          <w:color w:val="353535"/>
        </w:rPr>
      </w:pPr>
      <w:r>
        <w:rPr>
          <w:rFonts w:ascii="AppleSystemUIFont" w:hAnsi="AppleSystemUIFont" w:cs="AppleSystemUIFont"/>
          <w:color w:val="353535"/>
        </w:rPr>
        <w:t>Has two wins (albeit not big races)</w:t>
      </w:r>
    </w:p>
    <w:p w14:paraId="7AC24D4B" w14:textId="77777777" w:rsidR="00ED39AF" w:rsidRDefault="00ED39AF" w:rsidP="00ED39AF">
      <w:pPr>
        <w:numPr>
          <w:ilvl w:val="0"/>
          <w:numId w:val="7"/>
        </w:numPr>
        <w:autoSpaceDE w:val="0"/>
        <w:autoSpaceDN w:val="0"/>
        <w:adjustRightInd w:val="0"/>
        <w:ind w:left="0" w:firstLine="0"/>
        <w:rPr>
          <w:rFonts w:ascii="AppleSystemUIFont" w:hAnsi="AppleSystemUIFont" w:cs="AppleSystemUIFont"/>
          <w:color w:val="353535"/>
        </w:rPr>
      </w:pPr>
      <w:r>
        <w:rPr>
          <w:rFonts w:ascii="AppleSystemUIFont" w:hAnsi="AppleSystemUIFont" w:cs="AppleSystemUIFont"/>
          <w:color w:val="353535"/>
        </w:rPr>
        <w:t>Very okay horse</w:t>
      </w:r>
    </w:p>
    <w:p w14:paraId="0B1C3ACC" w14:textId="77777777" w:rsidR="00ED39AF" w:rsidRDefault="00ED39AF" w:rsidP="00ED39AF">
      <w:pPr>
        <w:numPr>
          <w:ilvl w:val="1"/>
          <w:numId w:val="7"/>
        </w:numPr>
        <w:autoSpaceDE w:val="0"/>
        <w:autoSpaceDN w:val="0"/>
        <w:adjustRightInd w:val="0"/>
        <w:ind w:left="0" w:firstLine="0"/>
        <w:rPr>
          <w:rFonts w:ascii="AppleSystemUIFont" w:hAnsi="AppleSystemUIFont" w:cs="AppleSystemUIFont"/>
          <w:color w:val="353535"/>
        </w:rPr>
      </w:pPr>
      <w:r>
        <w:rPr>
          <w:rFonts w:ascii="AppleSystemUIFont" w:hAnsi="AppleSystemUIFont" w:cs="AppleSystemUIFont"/>
          <w:color w:val="353535"/>
        </w:rPr>
        <w:t>Consistent loser to other Derby horses (</w:t>
      </w:r>
      <w:proofErr w:type="spellStart"/>
      <w:r>
        <w:rPr>
          <w:rFonts w:ascii="AppleSystemUIFont" w:hAnsi="AppleSystemUIFont" w:cs="AppleSystemUIFont"/>
          <w:color w:val="353535"/>
        </w:rPr>
        <w:t>AoE</w:t>
      </w:r>
      <w:proofErr w:type="spellEnd"/>
      <w:r>
        <w:rPr>
          <w:rFonts w:ascii="AppleSystemUIFont" w:hAnsi="AppleSystemUIFont" w:cs="AppleSystemUIFont"/>
          <w:color w:val="353535"/>
        </w:rPr>
        <w:t>, Confidence Game)</w:t>
      </w:r>
    </w:p>
    <w:p w14:paraId="55086406" w14:textId="77777777" w:rsidR="00ED39AF" w:rsidRDefault="00ED39AF" w:rsidP="00ED39AF">
      <w:pPr>
        <w:numPr>
          <w:ilvl w:val="0"/>
          <w:numId w:val="7"/>
        </w:numPr>
        <w:autoSpaceDE w:val="0"/>
        <w:autoSpaceDN w:val="0"/>
        <w:adjustRightInd w:val="0"/>
        <w:ind w:left="0" w:firstLine="0"/>
        <w:rPr>
          <w:rFonts w:ascii="AppleSystemUIFont" w:hAnsi="AppleSystemUIFont" w:cs="AppleSystemUIFont"/>
          <w:color w:val="353535"/>
        </w:rPr>
      </w:pPr>
      <w:r>
        <w:rPr>
          <w:rFonts w:ascii="AppleSystemUIFont" w:hAnsi="AppleSystemUIFont" w:cs="AppleSystemUIFont"/>
          <w:color w:val="353535"/>
        </w:rPr>
        <w:t>Feels like a bottom half finish</w:t>
      </w:r>
    </w:p>
    <w:p w14:paraId="3DF211B2" w14:textId="77777777" w:rsidR="00ED39AF" w:rsidRDefault="00ED39AF" w:rsidP="00ED39AF">
      <w:pPr>
        <w:numPr>
          <w:ilvl w:val="0"/>
          <w:numId w:val="7"/>
        </w:numPr>
        <w:autoSpaceDE w:val="0"/>
        <w:autoSpaceDN w:val="0"/>
        <w:adjustRightInd w:val="0"/>
        <w:ind w:left="0" w:firstLine="0"/>
        <w:rPr>
          <w:rFonts w:ascii="AppleSystemUIFont" w:hAnsi="AppleSystemUIFont" w:cs="AppleSystemUIFont"/>
          <w:color w:val="353535"/>
        </w:rPr>
      </w:pPr>
      <w:r>
        <w:rPr>
          <w:rFonts w:ascii="AppleSystemUIFont" w:hAnsi="AppleSystemUIFont" w:cs="AppleSystemUIFont"/>
          <w:color w:val="353535"/>
        </w:rPr>
        <w:t>Final Take: Will press pace to start the race and will inevitably die mid race and finish in back. 15th.</w:t>
      </w:r>
    </w:p>
    <w:p w14:paraId="0A9DB980" w14:textId="77777777" w:rsidR="00ED39AF" w:rsidRDefault="00ED39AF" w:rsidP="00ED39AF">
      <w:pPr>
        <w:autoSpaceDE w:val="0"/>
        <w:autoSpaceDN w:val="0"/>
        <w:adjustRightInd w:val="0"/>
        <w:rPr>
          <w:rFonts w:ascii="AppleSystemUIFont" w:hAnsi="AppleSystemUIFont" w:cs="AppleSystemUIFont"/>
          <w:color w:val="353535"/>
        </w:rPr>
      </w:pPr>
    </w:p>
    <w:p w14:paraId="5FE22330" w14:textId="77777777" w:rsidR="00ED39AF" w:rsidRDefault="00ED39AF" w:rsidP="00ED39AF">
      <w:pPr>
        <w:autoSpaceDE w:val="0"/>
        <w:autoSpaceDN w:val="0"/>
        <w:adjustRightInd w:val="0"/>
        <w:rPr>
          <w:rFonts w:ascii="AppleSystemUIFont" w:hAnsi="AppleSystemUIFont" w:cs="AppleSystemUIFont"/>
          <w:color w:val="353535"/>
        </w:rPr>
      </w:pPr>
      <w:r>
        <w:rPr>
          <w:rFonts w:ascii="AppleSystemUIFont" w:hAnsi="AppleSystemUIFont" w:cs="AppleSystemUIFont"/>
          <w:color w:val="353535"/>
        </w:rPr>
        <w:t>Post 8.</w:t>
      </w:r>
    </w:p>
    <w:p w14:paraId="016CD16B" w14:textId="77777777" w:rsidR="00ED39AF" w:rsidRDefault="00ED39AF" w:rsidP="00ED39AF">
      <w:pPr>
        <w:autoSpaceDE w:val="0"/>
        <w:autoSpaceDN w:val="0"/>
        <w:adjustRightInd w:val="0"/>
        <w:rPr>
          <w:rFonts w:ascii="AppleSystemUIFont" w:hAnsi="AppleSystemUIFont" w:cs="AppleSystemUIFont"/>
          <w:color w:val="353535"/>
        </w:rPr>
      </w:pPr>
      <w:r>
        <w:rPr>
          <w:rFonts w:ascii="AppleSystemUIFont" w:hAnsi="AppleSystemUIFont" w:cs="AppleSystemUIFont"/>
          <w:color w:val="353535"/>
        </w:rPr>
        <w:t>Mage (18-1)</w:t>
      </w:r>
    </w:p>
    <w:p w14:paraId="46AA9557" w14:textId="77777777" w:rsidR="00ED39AF" w:rsidRDefault="00ED39AF" w:rsidP="00ED39AF">
      <w:pPr>
        <w:numPr>
          <w:ilvl w:val="0"/>
          <w:numId w:val="8"/>
        </w:numPr>
        <w:autoSpaceDE w:val="0"/>
        <w:autoSpaceDN w:val="0"/>
        <w:adjustRightInd w:val="0"/>
        <w:ind w:left="0" w:firstLine="0"/>
        <w:rPr>
          <w:rFonts w:ascii="AppleSystemUIFont" w:hAnsi="AppleSystemUIFont" w:cs="AppleSystemUIFont"/>
          <w:color w:val="353535"/>
        </w:rPr>
      </w:pPr>
      <w:r>
        <w:rPr>
          <w:rFonts w:ascii="AppleSystemUIFont" w:hAnsi="AppleSystemUIFont" w:cs="AppleSystemUIFont"/>
          <w:color w:val="353535"/>
        </w:rPr>
        <w:t>1-1-0 of 3 races</w:t>
      </w:r>
    </w:p>
    <w:p w14:paraId="19300F8A" w14:textId="77777777" w:rsidR="00ED39AF" w:rsidRDefault="00ED39AF" w:rsidP="00ED39AF">
      <w:pPr>
        <w:numPr>
          <w:ilvl w:val="0"/>
          <w:numId w:val="8"/>
        </w:numPr>
        <w:autoSpaceDE w:val="0"/>
        <w:autoSpaceDN w:val="0"/>
        <w:adjustRightInd w:val="0"/>
        <w:ind w:left="0" w:firstLine="0"/>
        <w:rPr>
          <w:rFonts w:ascii="AppleSystemUIFont" w:hAnsi="AppleSystemUIFont" w:cs="AppleSystemUIFont"/>
          <w:color w:val="353535"/>
        </w:rPr>
      </w:pPr>
      <w:r>
        <w:rPr>
          <w:rFonts w:ascii="AppleSystemUIFont" w:hAnsi="AppleSystemUIFont" w:cs="AppleSystemUIFont"/>
          <w:color w:val="353535"/>
        </w:rPr>
        <w:t xml:space="preserve">95 Beyer / 101 </w:t>
      </w:r>
      <w:proofErr w:type="spellStart"/>
      <w:r>
        <w:rPr>
          <w:rFonts w:ascii="AppleSystemUIFont" w:hAnsi="AppleSystemUIFont" w:cs="AppleSystemUIFont"/>
          <w:color w:val="353535"/>
        </w:rPr>
        <w:t>Brisnet</w:t>
      </w:r>
      <w:proofErr w:type="spellEnd"/>
    </w:p>
    <w:p w14:paraId="63D0D368" w14:textId="77777777" w:rsidR="00ED39AF" w:rsidRDefault="00ED39AF" w:rsidP="00ED39AF">
      <w:pPr>
        <w:numPr>
          <w:ilvl w:val="0"/>
          <w:numId w:val="8"/>
        </w:numPr>
        <w:autoSpaceDE w:val="0"/>
        <w:autoSpaceDN w:val="0"/>
        <w:adjustRightInd w:val="0"/>
        <w:ind w:left="0" w:firstLine="0"/>
        <w:rPr>
          <w:rFonts w:ascii="AppleSystemUIFont" w:hAnsi="AppleSystemUIFont" w:cs="AppleSystemUIFont"/>
          <w:color w:val="353535"/>
        </w:rPr>
      </w:pPr>
      <w:r>
        <w:rPr>
          <w:rFonts w:ascii="AppleSystemUIFont" w:hAnsi="AppleSystemUIFont" w:cs="AppleSystemUIFont"/>
          <w:color w:val="353535"/>
        </w:rPr>
        <w:t>Almost beat Forte at Florida Derby</w:t>
      </w:r>
    </w:p>
    <w:p w14:paraId="5D4B3869" w14:textId="77777777" w:rsidR="00ED39AF" w:rsidRDefault="00ED39AF" w:rsidP="00ED39AF">
      <w:pPr>
        <w:numPr>
          <w:ilvl w:val="1"/>
          <w:numId w:val="8"/>
        </w:numPr>
        <w:autoSpaceDE w:val="0"/>
        <w:autoSpaceDN w:val="0"/>
        <w:adjustRightInd w:val="0"/>
        <w:ind w:left="0" w:firstLine="0"/>
        <w:rPr>
          <w:rFonts w:ascii="AppleSystemUIFont" w:hAnsi="AppleSystemUIFont" w:cs="AppleSystemUIFont"/>
          <w:color w:val="353535"/>
        </w:rPr>
      </w:pPr>
      <w:r>
        <w:rPr>
          <w:rFonts w:ascii="AppleSystemUIFont" w:hAnsi="AppleSystemUIFont" w:cs="AppleSystemUIFont"/>
          <w:color w:val="353535"/>
        </w:rPr>
        <w:t>Had a tough start</w:t>
      </w:r>
    </w:p>
    <w:p w14:paraId="29C0091C" w14:textId="77777777" w:rsidR="00ED39AF" w:rsidRDefault="00ED39AF" w:rsidP="00ED39AF">
      <w:pPr>
        <w:numPr>
          <w:ilvl w:val="0"/>
          <w:numId w:val="8"/>
        </w:numPr>
        <w:autoSpaceDE w:val="0"/>
        <w:autoSpaceDN w:val="0"/>
        <w:adjustRightInd w:val="0"/>
        <w:ind w:left="0" w:firstLine="0"/>
        <w:rPr>
          <w:rFonts w:ascii="AppleSystemUIFont" w:hAnsi="AppleSystemUIFont" w:cs="AppleSystemUIFont"/>
          <w:color w:val="353535"/>
        </w:rPr>
      </w:pPr>
      <w:r>
        <w:rPr>
          <w:rFonts w:ascii="AppleSystemUIFont" w:hAnsi="AppleSystemUIFont" w:cs="AppleSystemUIFont"/>
          <w:color w:val="353535"/>
        </w:rPr>
        <w:t>Very inexperienced, lot of question marks here, but has very high ceiling</w:t>
      </w:r>
    </w:p>
    <w:p w14:paraId="472A3F67" w14:textId="77777777" w:rsidR="00ED39AF" w:rsidRDefault="00ED39AF" w:rsidP="00ED39AF">
      <w:pPr>
        <w:numPr>
          <w:ilvl w:val="0"/>
          <w:numId w:val="8"/>
        </w:numPr>
        <w:autoSpaceDE w:val="0"/>
        <w:autoSpaceDN w:val="0"/>
        <w:adjustRightInd w:val="0"/>
        <w:ind w:left="0" w:firstLine="0"/>
        <w:rPr>
          <w:rFonts w:ascii="AppleSystemUIFont" w:hAnsi="AppleSystemUIFont" w:cs="AppleSystemUIFont"/>
          <w:color w:val="353535"/>
        </w:rPr>
      </w:pPr>
      <w:r>
        <w:rPr>
          <w:rFonts w:ascii="AppleSystemUIFont" w:hAnsi="AppleSystemUIFont" w:cs="AppleSystemUIFont"/>
          <w:color w:val="353535"/>
        </w:rPr>
        <w:t>Seems just as good as Forte</w:t>
      </w:r>
    </w:p>
    <w:p w14:paraId="3ACF3027" w14:textId="77777777" w:rsidR="00ED39AF" w:rsidRDefault="00ED39AF" w:rsidP="00ED39AF">
      <w:pPr>
        <w:numPr>
          <w:ilvl w:val="0"/>
          <w:numId w:val="8"/>
        </w:numPr>
        <w:autoSpaceDE w:val="0"/>
        <w:autoSpaceDN w:val="0"/>
        <w:adjustRightInd w:val="0"/>
        <w:ind w:left="0" w:firstLine="0"/>
        <w:rPr>
          <w:rFonts w:ascii="AppleSystemUIFont" w:hAnsi="AppleSystemUIFont" w:cs="AppleSystemUIFont"/>
          <w:color w:val="353535"/>
        </w:rPr>
      </w:pPr>
      <w:r>
        <w:rPr>
          <w:rFonts w:ascii="AppleSystemUIFont" w:hAnsi="AppleSystemUIFont" w:cs="AppleSystemUIFont"/>
          <w:color w:val="353535"/>
        </w:rPr>
        <w:t>Slow starts not ideal</w:t>
      </w:r>
    </w:p>
    <w:p w14:paraId="39772AED" w14:textId="77777777" w:rsidR="00ED39AF" w:rsidRDefault="00ED39AF" w:rsidP="00ED39AF">
      <w:pPr>
        <w:numPr>
          <w:ilvl w:val="0"/>
          <w:numId w:val="8"/>
        </w:numPr>
        <w:autoSpaceDE w:val="0"/>
        <w:autoSpaceDN w:val="0"/>
        <w:adjustRightInd w:val="0"/>
        <w:ind w:left="0" w:firstLine="0"/>
        <w:rPr>
          <w:rFonts w:ascii="AppleSystemUIFont" w:hAnsi="AppleSystemUIFont" w:cs="AppleSystemUIFont"/>
          <w:color w:val="353535"/>
        </w:rPr>
      </w:pPr>
      <w:r>
        <w:rPr>
          <w:rFonts w:ascii="AppleSystemUIFont" w:hAnsi="AppleSystemUIFont" w:cs="AppleSystemUIFont"/>
          <w:color w:val="353535"/>
        </w:rPr>
        <w:t>Final Take: His race all hinges on his break. If he can get a good break and nestle in top half at the first turn he could win. If he breaks like in the Florida Derby falling behind horses, he finishes bottom half. Worth a shot.</w:t>
      </w:r>
    </w:p>
    <w:p w14:paraId="2BB68903" w14:textId="77777777" w:rsidR="00ED39AF" w:rsidRDefault="00ED39AF" w:rsidP="00ED39AF">
      <w:pPr>
        <w:autoSpaceDE w:val="0"/>
        <w:autoSpaceDN w:val="0"/>
        <w:adjustRightInd w:val="0"/>
        <w:rPr>
          <w:rFonts w:ascii="AppleSystemUIFont" w:hAnsi="AppleSystemUIFont" w:cs="AppleSystemUIFont"/>
          <w:color w:val="353535"/>
        </w:rPr>
      </w:pPr>
    </w:p>
    <w:p w14:paraId="14B2F370" w14:textId="77777777" w:rsidR="00ED39AF" w:rsidRDefault="00ED39AF" w:rsidP="00ED39AF">
      <w:pPr>
        <w:autoSpaceDE w:val="0"/>
        <w:autoSpaceDN w:val="0"/>
        <w:adjustRightInd w:val="0"/>
        <w:rPr>
          <w:rFonts w:ascii="AppleSystemUIFont" w:hAnsi="AppleSystemUIFont" w:cs="AppleSystemUIFont"/>
          <w:color w:val="353535"/>
        </w:rPr>
      </w:pPr>
      <w:r>
        <w:rPr>
          <w:rFonts w:ascii="AppleSystemUIFont" w:hAnsi="AppleSystemUIFont" w:cs="AppleSystemUIFont"/>
          <w:color w:val="353535"/>
        </w:rPr>
        <w:t xml:space="preserve">Scratched </w:t>
      </w:r>
    </w:p>
    <w:p w14:paraId="3031BDC5" w14:textId="77777777" w:rsidR="00ED39AF" w:rsidRDefault="00ED39AF" w:rsidP="00ED39AF">
      <w:pPr>
        <w:autoSpaceDE w:val="0"/>
        <w:autoSpaceDN w:val="0"/>
        <w:adjustRightInd w:val="0"/>
        <w:rPr>
          <w:rFonts w:ascii="AppleSystemUIFont" w:hAnsi="AppleSystemUIFont" w:cs="AppleSystemUIFont"/>
          <w:strike/>
          <w:color w:val="353535"/>
        </w:rPr>
      </w:pPr>
      <w:r>
        <w:rPr>
          <w:rFonts w:ascii="AppleSystemUIFont" w:hAnsi="AppleSystemUIFont" w:cs="AppleSystemUIFont"/>
          <w:strike/>
          <w:color w:val="353535"/>
        </w:rPr>
        <w:t>Post 9.</w:t>
      </w:r>
    </w:p>
    <w:p w14:paraId="7F49FD3D" w14:textId="77777777" w:rsidR="00ED39AF" w:rsidRDefault="00ED39AF" w:rsidP="00ED39AF">
      <w:pPr>
        <w:autoSpaceDE w:val="0"/>
        <w:autoSpaceDN w:val="0"/>
        <w:adjustRightInd w:val="0"/>
        <w:rPr>
          <w:rFonts w:ascii="AppleSystemUIFont" w:hAnsi="AppleSystemUIFont" w:cs="AppleSystemUIFont"/>
          <w:strike/>
          <w:color w:val="353535"/>
        </w:rPr>
      </w:pPr>
      <w:r>
        <w:rPr>
          <w:rFonts w:ascii="AppleSystemUIFont" w:hAnsi="AppleSystemUIFont" w:cs="AppleSystemUIFont"/>
          <w:strike/>
          <w:color w:val="353535"/>
        </w:rPr>
        <w:t>Skinner</w:t>
      </w:r>
    </w:p>
    <w:p w14:paraId="548502B9" w14:textId="77777777" w:rsidR="00ED39AF" w:rsidRDefault="00ED39AF" w:rsidP="00ED39AF">
      <w:pPr>
        <w:numPr>
          <w:ilvl w:val="0"/>
          <w:numId w:val="9"/>
        </w:numPr>
        <w:autoSpaceDE w:val="0"/>
        <w:autoSpaceDN w:val="0"/>
        <w:adjustRightInd w:val="0"/>
        <w:ind w:left="0" w:firstLine="0"/>
        <w:rPr>
          <w:rFonts w:ascii="AppleSystemUIFont" w:hAnsi="AppleSystemUIFont" w:cs="AppleSystemUIFont"/>
          <w:strike/>
          <w:color w:val="353535"/>
        </w:rPr>
      </w:pPr>
      <w:r>
        <w:rPr>
          <w:rFonts w:ascii="AppleSystemUIFont" w:hAnsi="AppleSystemUIFont" w:cs="AppleSystemUIFont"/>
          <w:strike/>
          <w:color w:val="353535"/>
        </w:rPr>
        <w:t>1-0-3 of 6 races</w:t>
      </w:r>
    </w:p>
    <w:p w14:paraId="0DC64CE6" w14:textId="77777777" w:rsidR="00ED39AF" w:rsidRDefault="00ED39AF" w:rsidP="00ED39AF">
      <w:pPr>
        <w:numPr>
          <w:ilvl w:val="0"/>
          <w:numId w:val="9"/>
        </w:numPr>
        <w:autoSpaceDE w:val="0"/>
        <w:autoSpaceDN w:val="0"/>
        <w:adjustRightInd w:val="0"/>
        <w:ind w:left="0" w:firstLine="0"/>
        <w:rPr>
          <w:rFonts w:ascii="AppleSystemUIFont" w:hAnsi="AppleSystemUIFont" w:cs="AppleSystemUIFont"/>
          <w:strike/>
          <w:color w:val="353535"/>
        </w:rPr>
      </w:pPr>
      <w:r>
        <w:rPr>
          <w:rFonts w:ascii="AppleSystemUIFont" w:hAnsi="AppleSystemUIFont" w:cs="AppleSystemUIFont"/>
          <w:strike/>
          <w:color w:val="353535"/>
        </w:rPr>
        <w:t>Nothing impressive whatsoever from this guy</w:t>
      </w:r>
    </w:p>
    <w:p w14:paraId="0B80D74B" w14:textId="77777777" w:rsidR="00ED39AF" w:rsidRDefault="00ED39AF" w:rsidP="00ED39AF">
      <w:pPr>
        <w:numPr>
          <w:ilvl w:val="0"/>
          <w:numId w:val="9"/>
        </w:numPr>
        <w:autoSpaceDE w:val="0"/>
        <w:autoSpaceDN w:val="0"/>
        <w:adjustRightInd w:val="0"/>
        <w:ind w:left="0" w:firstLine="0"/>
        <w:rPr>
          <w:rFonts w:ascii="AppleSystemUIFont" w:hAnsi="AppleSystemUIFont" w:cs="AppleSystemUIFont"/>
          <w:strike/>
          <w:color w:val="353535"/>
        </w:rPr>
      </w:pPr>
      <w:r>
        <w:rPr>
          <w:rFonts w:ascii="AppleSystemUIFont" w:hAnsi="AppleSystemUIFont" w:cs="AppleSystemUIFont"/>
          <w:strike/>
          <w:color w:val="353535"/>
        </w:rPr>
        <w:t>West coast horse, all west coasts stink</w:t>
      </w:r>
    </w:p>
    <w:p w14:paraId="68D01383" w14:textId="77777777" w:rsidR="00ED39AF" w:rsidRDefault="00ED39AF" w:rsidP="00ED39AF">
      <w:pPr>
        <w:numPr>
          <w:ilvl w:val="0"/>
          <w:numId w:val="9"/>
        </w:numPr>
        <w:autoSpaceDE w:val="0"/>
        <w:autoSpaceDN w:val="0"/>
        <w:adjustRightInd w:val="0"/>
        <w:ind w:left="0" w:firstLine="0"/>
        <w:rPr>
          <w:rFonts w:ascii="AppleSystemUIFont" w:hAnsi="AppleSystemUIFont" w:cs="AppleSystemUIFont"/>
          <w:strike/>
          <w:color w:val="353535"/>
        </w:rPr>
      </w:pPr>
      <w:r>
        <w:rPr>
          <w:rFonts w:ascii="AppleSystemUIFont" w:hAnsi="AppleSystemUIFont" w:cs="AppleSystemUIFont"/>
          <w:strike/>
          <w:color w:val="353535"/>
        </w:rPr>
        <w:t>Been trending upward however and has speed</w:t>
      </w:r>
    </w:p>
    <w:p w14:paraId="11897C6F" w14:textId="77777777" w:rsidR="00ED39AF" w:rsidRDefault="00ED39AF" w:rsidP="00ED39AF">
      <w:pPr>
        <w:numPr>
          <w:ilvl w:val="0"/>
          <w:numId w:val="9"/>
        </w:numPr>
        <w:autoSpaceDE w:val="0"/>
        <w:autoSpaceDN w:val="0"/>
        <w:adjustRightInd w:val="0"/>
        <w:ind w:left="0" w:firstLine="0"/>
        <w:rPr>
          <w:rFonts w:ascii="AppleSystemUIFont" w:hAnsi="AppleSystemUIFont" w:cs="AppleSystemUIFont"/>
          <w:strike/>
          <w:color w:val="353535"/>
        </w:rPr>
      </w:pPr>
      <w:r>
        <w:rPr>
          <w:rFonts w:ascii="AppleSystemUIFont" w:hAnsi="AppleSystemUIFont" w:cs="AppleSystemUIFont"/>
          <w:strike/>
          <w:color w:val="353535"/>
        </w:rPr>
        <w:t>Stay away, but for some reason is popular</w:t>
      </w:r>
    </w:p>
    <w:p w14:paraId="62775AC1" w14:textId="77777777" w:rsidR="00ED39AF" w:rsidRDefault="00ED39AF" w:rsidP="00ED39AF">
      <w:pPr>
        <w:numPr>
          <w:ilvl w:val="0"/>
          <w:numId w:val="9"/>
        </w:numPr>
        <w:autoSpaceDE w:val="0"/>
        <w:autoSpaceDN w:val="0"/>
        <w:adjustRightInd w:val="0"/>
        <w:ind w:left="0" w:firstLine="0"/>
        <w:rPr>
          <w:rFonts w:ascii="AppleSystemUIFont" w:hAnsi="AppleSystemUIFont" w:cs="AppleSystemUIFont"/>
          <w:color w:val="353535"/>
        </w:rPr>
      </w:pPr>
      <w:r>
        <w:rPr>
          <w:rFonts w:ascii="AppleSystemUIFont" w:hAnsi="AppleSystemUIFont" w:cs="AppleSystemUIFont"/>
          <w:strike/>
          <w:color w:val="353535"/>
        </w:rPr>
        <w:t>Final Take: “Horse trending in the right direction” means he’s not the best. Pass on the hype. Some dumb drunk old lady on broadcast will probably think she has something when she announces Skinner as her pick.</w:t>
      </w:r>
    </w:p>
    <w:p w14:paraId="17E1934E" w14:textId="77777777" w:rsidR="00ED39AF" w:rsidRDefault="00ED39AF" w:rsidP="00ED39AF">
      <w:pPr>
        <w:autoSpaceDE w:val="0"/>
        <w:autoSpaceDN w:val="0"/>
        <w:adjustRightInd w:val="0"/>
        <w:rPr>
          <w:rFonts w:ascii="AppleSystemUIFont" w:hAnsi="AppleSystemUIFont" w:cs="AppleSystemUIFont"/>
          <w:color w:val="353535"/>
        </w:rPr>
      </w:pPr>
    </w:p>
    <w:p w14:paraId="43DCCE1C" w14:textId="77777777" w:rsidR="00ED39AF" w:rsidRDefault="00ED39AF" w:rsidP="00ED39AF">
      <w:pPr>
        <w:autoSpaceDE w:val="0"/>
        <w:autoSpaceDN w:val="0"/>
        <w:adjustRightInd w:val="0"/>
        <w:rPr>
          <w:rFonts w:ascii="AppleSystemUIFont" w:hAnsi="AppleSystemUIFont" w:cs="AppleSystemUIFont"/>
          <w:color w:val="353535"/>
        </w:rPr>
      </w:pPr>
      <w:r>
        <w:rPr>
          <w:rFonts w:ascii="AppleSystemUIFont" w:hAnsi="AppleSystemUIFont" w:cs="AppleSystemUIFont"/>
          <w:color w:val="353535"/>
        </w:rPr>
        <w:t>Scratched</w:t>
      </w:r>
    </w:p>
    <w:p w14:paraId="08DBD98C" w14:textId="77777777" w:rsidR="00ED39AF" w:rsidRDefault="00ED39AF" w:rsidP="00ED39AF">
      <w:pPr>
        <w:autoSpaceDE w:val="0"/>
        <w:autoSpaceDN w:val="0"/>
        <w:adjustRightInd w:val="0"/>
        <w:rPr>
          <w:rFonts w:ascii="AppleSystemUIFont" w:hAnsi="AppleSystemUIFont" w:cs="AppleSystemUIFont"/>
          <w:strike/>
          <w:color w:val="353535"/>
        </w:rPr>
      </w:pPr>
      <w:r>
        <w:rPr>
          <w:rFonts w:ascii="AppleSystemUIFont" w:hAnsi="AppleSystemUIFont" w:cs="AppleSystemUIFont"/>
          <w:strike/>
          <w:color w:val="353535"/>
        </w:rPr>
        <w:t>Post 10.</w:t>
      </w:r>
    </w:p>
    <w:p w14:paraId="75358D5F" w14:textId="77777777" w:rsidR="00ED39AF" w:rsidRDefault="00ED39AF" w:rsidP="00ED39AF">
      <w:pPr>
        <w:autoSpaceDE w:val="0"/>
        <w:autoSpaceDN w:val="0"/>
        <w:adjustRightInd w:val="0"/>
        <w:rPr>
          <w:rFonts w:ascii="AppleSystemUIFont" w:hAnsi="AppleSystemUIFont" w:cs="AppleSystemUIFont"/>
          <w:strike/>
          <w:color w:val="353535"/>
        </w:rPr>
      </w:pPr>
      <w:r>
        <w:rPr>
          <w:rFonts w:ascii="AppleSystemUIFont" w:hAnsi="AppleSystemUIFont" w:cs="AppleSystemUIFont"/>
          <w:strike/>
          <w:color w:val="353535"/>
        </w:rPr>
        <w:t>Practical Move</w:t>
      </w:r>
    </w:p>
    <w:p w14:paraId="227D7A96" w14:textId="77777777" w:rsidR="00ED39AF" w:rsidRDefault="00ED39AF" w:rsidP="00ED39AF">
      <w:pPr>
        <w:numPr>
          <w:ilvl w:val="0"/>
          <w:numId w:val="10"/>
        </w:numPr>
        <w:autoSpaceDE w:val="0"/>
        <w:autoSpaceDN w:val="0"/>
        <w:adjustRightInd w:val="0"/>
        <w:ind w:left="0" w:firstLine="0"/>
        <w:rPr>
          <w:rFonts w:ascii="AppleSystemUIFont" w:hAnsi="AppleSystemUIFont" w:cs="AppleSystemUIFont"/>
          <w:strike/>
          <w:color w:val="353535"/>
        </w:rPr>
      </w:pPr>
      <w:r>
        <w:rPr>
          <w:rFonts w:ascii="AppleSystemUIFont" w:hAnsi="AppleSystemUIFont" w:cs="AppleSystemUIFont"/>
          <w:strike/>
          <w:color w:val="353535"/>
        </w:rPr>
        <w:t xml:space="preserve">100 Beyer / 105 </w:t>
      </w:r>
      <w:proofErr w:type="spellStart"/>
      <w:r>
        <w:rPr>
          <w:rFonts w:ascii="AppleSystemUIFont" w:hAnsi="AppleSystemUIFont" w:cs="AppleSystemUIFont"/>
          <w:strike/>
          <w:color w:val="353535"/>
        </w:rPr>
        <w:t>Brisnet</w:t>
      </w:r>
      <w:proofErr w:type="spellEnd"/>
    </w:p>
    <w:p w14:paraId="42D496BF" w14:textId="77777777" w:rsidR="00ED39AF" w:rsidRDefault="00ED39AF" w:rsidP="00ED39AF">
      <w:pPr>
        <w:numPr>
          <w:ilvl w:val="0"/>
          <w:numId w:val="10"/>
        </w:numPr>
        <w:autoSpaceDE w:val="0"/>
        <w:autoSpaceDN w:val="0"/>
        <w:adjustRightInd w:val="0"/>
        <w:ind w:left="0" w:firstLine="0"/>
        <w:rPr>
          <w:rFonts w:ascii="AppleSystemUIFont" w:hAnsi="AppleSystemUIFont" w:cs="AppleSystemUIFont"/>
          <w:strike/>
          <w:color w:val="353535"/>
        </w:rPr>
      </w:pPr>
      <w:r>
        <w:rPr>
          <w:rFonts w:ascii="AppleSystemUIFont" w:hAnsi="AppleSystemUIFont" w:cs="AppleSystemUIFont"/>
          <w:strike/>
          <w:color w:val="353535"/>
        </w:rPr>
        <w:t>Hasn’t raced against any good horses</w:t>
      </w:r>
    </w:p>
    <w:p w14:paraId="70A7F773" w14:textId="77777777" w:rsidR="00ED39AF" w:rsidRDefault="00ED39AF" w:rsidP="00ED39AF">
      <w:pPr>
        <w:numPr>
          <w:ilvl w:val="0"/>
          <w:numId w:val="10"/>
        </w:numPr>
        <w:autoSpaceDE w:val="0"/>
        <w:autoSpaceDN w:val="0"/>
        <w:adjustRightInd w:val="0"/>
        <w:ind w:left="0" w:firstLine="0"/>
        <w:rPr>
          <w:rFonts w:ascii="AppleSystemUIFont" w:hAnsi="AppleSystemUIFont" w:cs="AppleSystemUIFont"/>
          <w:strike/>
          <w:color w:val="353535"/>
        </w:rPr>
      </w:pPr>
      <w:r>
        <w:rPr>
          <w:rFonts w:ascii="AppleSystemUIFont" w:hAnsi="AppleSystemUIFont" w:cs="AppleSystemUIFont"/>
          <w:strike/>
          <w:color w:val="353535"/>
        </w:rPr>
        <w:t>Will be a good post position for him as he can attack the pace and get to the front early which is his style</w:t>
      </w:r>
    </w:p>
    <w:p w14:paraId="76CCDD5A" w14:textId="77777777" w:rsidR="00ED39AF" w:rsidRDefault="00ED39AF" w:rsidP="00ED39AF">
      <w:pPr>
        <w:numPr>
          <w:ilvl w:val="0"/>
          <w:numId w:val="10"/>
        </w:numPr>
        <w:autoSpaceDE w:val="0"/>
        <w:autoSpaceDN w:val="0"/>
        <w:adjustRightInd w:val="0"/>
        <w:ind w:left="0" w:firstLine="0"/>
        <w:rPr>
          <w:rFonts w:ascii="AppleSystemUIFont" w:hAnsi="AppleSystemUIFont" w:cs="AppleSystemUIFont"/>
          <w:strike/>
          <w:color w:val="353535"/>
        </w:rPr>
      </w:pPr>
      <w:r>
        <w:rPr>
          <w:rFonts w:ascii="AppleSystemUIFont" w:hAnsi="AppleSystemUIFont" w:cs="AppleSystemUIFont"/>
          <w:strike/>
          <w:color w:val="353535"/>
        </w:rPr>
        <w:t xml:space="preserve">Will be a popular pick by </w:t>
      </w:r>
      <w:proofErr w:type="spellStart"/>
      <w:r>
        <w:rPr>
          <w:rFonts w:ascii="AppleSystemUIFont" w:hAnsi="AppleSystemUIFont" w:cs="AppleSystemUIFont"/>
          <w:strike/>
          <w:color w:val="353535"/>
        </w:rPr>
        <w:t>sleezebags</w:t>
      </w:r>
      <w:proofErr w:type="spellEnd"/>
      <w:r>
        <w:rPr>
          <w:rFonts w:ascii="AppleSystemUIFont" w:hAnsi="AppleSystemUIFont" w:cs="AppleSystemUIFont"/>
          <w:strike/>
          <w:color w:val="353535"/>
        </w:rPr>
        <w:t xml:space="preserve"> and Baffert-type lovers</w:t>
      </w:r>
    </w:p>
    <w:p w14:paraId="2C54B929" w14:textId="77777777" w:rsidR="00ED39AF" w:rsidRDefault="00ED39AF" w:rsidP="00ED39AF">
      <w:pPr>
        <w:numPr>
          <w:ilvl w:val="0"/>
          <w:numId w:val="10"/>
        </w:numPr>
        <w:autoSpaceDE w:val="0"/>
        <w:autoSpaceDN w:val="0"/>
        <w:adjustRightInd w:val="0"/>
        <w:ind w:left="0" w:firstLine="0"/>
        <w:rPr>
          <w:rFonts w:ascii="AppleSystemUIFont" w:hAnsi="AppleSystemUIFont" w:cs="AppleSystemUIFont"/>
          <w:strike/>
          <w:color w:val="353535"/>
        </w:rPr>
      </w:pPr>
      <w:r>
        <w:rPr>
          <w:rFonts w:ascii="AppleSystemUIFont" w:hAnsi="AppleSystemUIFont" w:cs="AppleSystemUIFont"/>
          <w:strike/>
          <w:color w:val="353535"/>
        </w:rPr>
        <w:t>Won Santa Anita in one of easiest fields, barely fending off a couple mid to low tier horses</w:t>
      </w:r>
    </w:p>
    <w:p w14:paraId="49503049" w14:textId="77777777" w:rsidR="00ED39AF" w:rsidRDefault="00ED39AF" w:rsidP="00ED39AF">
      <w:pPr>
        <w:numPr>
          <w:ilvl w:val="0"/>
          <w:numId w:val="10"/>
        </w:numPr>
        <w:autoSpaceDE w:val="0"/>
        <w:autoSpaceDN w:val="0"/>
        <w:adjustRightInd w:val="0"/>
        <w:ind w:left="0" w:firstLine="0"/>
        <w:rPr>
          <w:rFonts w:ascii="AppleSystemUIFont" w:hAnsi="AppleSystemUIFont" w:cs="AppleSystemUIFont"/>
          <w:strike/>
          <w:color w:val="353535"/>
        </w:rPr>
      </w:pPr>
      <w:r>
        <w:rPr>
          <w:rFonts w:ascii="AppleSystemUIFont" w:hAnsi="AppleSystemUIFont" w:cs="AppleSystemUIFont"/>
          <w:strike/>
          <w:color w:val="353535"/>
        </w:rPr>
        <w:t>One of my favorite Derby insiders, El Hombre, said he would “jump off the Brooklyn Bridge is Practical Move somehow won”</w:t>
      </w:r>
    </w:p>
    <w:p w14:paraId="24594AEB" w14:textId="77777777" w:rsidR="00ED39AF" w:rsidRDefault="00ED39AF" w:rsidP="00ED39AF">
      <w:pPr>
        <w:numPr>
          <w:ilvl w:val="0"/>
          <w:numId w:val="10"/>
        </w:numPr>
        <w:autoSpaceDE w:val="0"/>
        <w:autoSpaceDN w:val="0"/>
        <w:adjustRightInd w:val="0"/>
        <w:ind w:left="0" w:firstLine="0"/>
        <w:rPr>
          <w:rFonts w:ascii="AppleSystemUIFont" w:hAnsi="AppleSystemUIFont" w:cs="AppleSystemUIFont"/>
          <w:strike/>
          <w:color w:val="353535"/>
        </w:rPr>
      </w:pPr>
      <w:proofErr w:type="gramStart"/>
      <w:r>
        <w:rPr>
          <w:rFonts w:ascii="AppleSystemUIFont" w:hAnsi="AppleSystemUIFont" w:cs="AppleSystemUIFont"/>
          <w:strike/>
          <w:color w:val="353535"/>
        </w:rPr>
        <w:t>Actually</w:t>
      </w:r>
      <w:proofErr w:type="gramEnd"/>
      <w:r>
        <w:rPr>
          <w:rFonts w:ascii="AppleSystemUIFont" w:hAnsi="AppleSystemUIFont" w:cs="AppleSystemUIFont"/>
          <w:strike/>
          <w:color w:val="353535"/>
        </w:rPr>
        <w:t xml:space="preserve"> looks impressive on film. Has good speed figures. Byproduct of easy west coast fields?</w:t>
      </w:r>
    </w:p>
    <w:p w14:paraId="109BF084" w14:textId="77777777" w:rsidR="00ED39AF" w:rsidRDefault="00ED39AF" w:rsidP="00ED39AF">
      <w:pPr>
        <w:numPr>
          <w:ilvl w:val="0"/>
          <w:numId w:val="10"/>
        </w:numPr>
        <w:autoSpaceDE w:val="0"/>
        <w:autoSpaceDN w:val="0"/>
        <w:adjustRightInd w:val="0"/>
        <w:ind w:left="0" w:firstLine="0"/>
        <w:rPr>
          <w:rFonts w:ascii="AppleSystemUIFont" w:hAnsi="AppleSystemUIFont" w:cs="AppleSystemUIFont"/>
          <w:color w:val="353535"/>
        </w:rPr>
      </w:pPr>
      <w:r>
        <w:rPr>
          <w:rFonts w:ascii="AppleSystemUIFont" w:hAnsi="AppleSystemUIFont" w:cs="AppleSystemUIFont"/>
          <w:strike/>
          <w:color w:val="353535"/>
        </w:rPr>
        <w:lastRenderedPageBreak/>
        <w:t>Final Take: Was the west coast circuit legit or fraudulent horses this year? Airing on the latter and going to pass</w:t>
      </w:r>
    </w:p>
    <w:p w14:paraId="4966B4F2" w14:textId="77777777" w:rsidR="00ED39AF" w:rsidRDefault="00ED39AF" w:rsidP="00ED39AF">
      <w:pPr>
        <w:autoSpaceDE w:val="0"/>
        <w:autoSpaceDN w:val="0"/>
        <w:adjustRightInd w:val="0"/>
        <w:rPr>
          <w:rFonts w:ascii="AppleSystemUIFont" w:hAnsi="AppleSystemUIFont" w:cs="AppleSystemUIFont"/>
          <w:color w:val="353535"/>
        </w:rPr>
      </w:pPr>
    </w:p>
    <w:p w14:paraId="04387C36" w14:textId="77777777" w:rsidR="00ED39AF" w:rsidRDefault="00ED39AF" w:rsidP="00ED39AF">
      <w:pPr>
        <w:autoSpaceDE w:val="0"/>
        <w:autoSpaceDN w:val="0"/>
        <w:adjustRightInd w:val="0"/>
        <w:rPr>
          <w:rFonts w:ascii="AppleSystemUIFont" w:hAnsi="AppleSystemUIFont" w:cs="AppleSystemUIFont"/>
          <w:color w:val="353535"/>
        </w:rPr>
      </w:pPr>
      <w:r>
        <w:rPr>
          <w:rFonts w:ascii="AppleSystemUIFont" w:hAnsi="AppleSystemUIFont" w:cs="AppleSystemUIFont"/>
          <w:color w:val="353535"/>
        </w:rPr>
        <w:t>Post 11.</w:t>
      </w:r>
    </w:p>
    <w:p w14:paraId="0601E45C" w14:textId="77777777" w:rsidR="00ED39AF" w:rsidRDefault="00ED39AF" w:rsidP="00ED39AF">
      <w:pPr>
        <w:autoSpaceDE w:val="0"/>
        <w:autoSpaceDN w:val="0"/>
        <w:adjustRightInd w:val="0"/>
        <w:rPr>
          <w:rFonts w:ascii="AppleSystemUIFont" w:hAnsi="AppleSystemUIFont" w:cs="AppleSystemUIFont"/>
          <w:color w:val="353535"/>
        </w:rPr>
      </w:pPr>
      <w:r>
        <w:rPr>
          <w:rFonts w:ascii="AppleSystemUIFont" w:hAnsi="AppleSystemUIFont" w:cs="AppleSystemUIFont"/>
          <w:color w:val="353535"/>
        </w:rPr>
        <w:t>Disarm (32-1)</w:t>
      </w:r>
    </w:p>
    <w:p w14:paraId="11A24E81" w14:textId="77777777" w:rsidR="00ED39AF" w:rsidRDefault="00ED39AF" w:rsidP="00ED39AF">
      <w:pPr>
        <w:numPr>
          <w:ilvl w:val="0"/>
          <w:numId w:val="11"/>
        </w:numPr>
        <w:autoSpaceDE w:val="0"/>
        <w:autoSpaceDN w:val="0"/>
        <w:adjustRightInd w:val="0"/>
        <w:ind w:left="0" w:firstLine="0"/>
        <w:rPr>
          <w:rFonts w:ascii="AppleSystemUIFont" w:hAnsi="AppleSystemUIFont" w:cs="AppleSystemUIFont"/>
          <w:color w:val="353535"/>
        </w:rPr>
      </w:pPr>
      <w:r>
        <w:rPr>
          <w:rFonts w:ascii="AppleSystemUIFont" w:hAnsi="AppleSystemUIFont" w:cs="AppleSystemUIFont"/>
          <w:color w:val="353535"/>
        </w:rPr>
        <w:t>1-1-2 of 5 races</w:t>
      </w:r>
    </w:p>
    <w:p w14:paraId="1AAA5D5E" w14:textId="77777777" w:rsidR="00ED39AF" w:rsidRDefault="00ED39AF" w:rsidP="00ED39AF">
      <w:pPr>
        <w:numPr>
          <w:ilvl w:val="0"/>
          <w:numId w:val="11"/>
        </w:numPr>
        <w:autoSpaceDE w:val="0"/>
        <w:autoSpaceDN w:val="0"/>
        <w:adjustRightInd w:val="0"/>
        <w:ind w:left="0" w:firstLine="0"/>
        <w:rPr>
          <w:rFonts w:ascii="AppleSystemUIFont" w:hAnsi="AppleSystemUIFont" w:cs="AppleSystemUIFont"/>
          <w:color w:val="353535"/>
        </w:rPr>
      </w:pPr>
      <w:r>
        <w:rPr>
          <w:rFonts w:ascii="AppleSystemUIFont" w:hAnsi="AppleSystemUIFont" w:cs="AppleSystemUIFont"/>
          <w:color w:val="353535"/>
        </w:rPr>
        <w:t>Came in 3rd at an incredibly easy and disappointing Lexington Derby</w:t>
      </w:r>
    </w:p>
    <w:p w14:paraId="14CCA2F6" w14:textId="77777777" w:rsidR="00ED39AF" w:rsidRDefault="00ED39AF" w:rsidP="00ED39AF">
      <w:pPr>
        <w:numPr>
          <w:ilvl w:val="0"/>
          <w:numId w:val="11"/>
        </w:numPr>
        <w:autoSpaceDE w:val="0"/>
        <w:autoSpaceDN w:val="0"/>
        <w:adjustRightInd w:val="0"/>
        <w:ind w:left="0" w:firstLine="0"/>
        <w:rPr>
          <w:rFonts w:ascii="AppleSystemUIFont" w:hAnsi="AppleSystemUIFont" w:cs="AppleSystemUIFont"/>
          <w:color w:val="353535"/>
        </w:rPr>
      </w:pPr>
      <w:r>
        <w:rPr>
          <w:rFonts w:ascii="AppleSystemUIFont" w:hAnsi="AppleSystemUIFont" w:cs="AppleSystemUIFont"/>
          <w:color w:val="353535"/>
        </w:rPr>
        <w:t xml:space="preserve">Has not beat any </w:t>
      </w:r>
      <w:proofErr w:type="gramStart"/>
      <w:r>
        <w:rPr>
          <w:rFonts w:ascii="AppleSystemUIFont" w:hAnsi="AppleSystemUIFont" w:cs="AppleSystemUIFont"/>
          <w:color w:val="353535"/>
        </w:rPr>
        <w:t>3 year old</w:t>
      </w:r>
      <w:proofErr w:type="gramEnd"/>
    </w:p>
    <w:p w14:paraId="0994799C" w14:textId="77777777" w:rsidR="00ED39AF" w:rsidRDefault="00ED39AF" w:rsidP="00ED39AF">
      <w:pPr>
        <w:numPr>
          <w:ilvl w:val="0"/>
          <w:numId w:val="11"/>
        </w:numPr>
        <w:autoSpaceDE w:val="0"/>
        <w:autoSpaceDN w:val="0"/>
        <w:adjustRightInd w:val="0"/>
        <w:ind w:left="0" w:firstLine="0"/>
        <w:rPr>
          <w:rFonts w:ascii="AppleSystemUIFont" w:hAnsi="AppleSystemUIFont" w:cs="AppleSystemUIFont"/>
          <w:color w:val="353535"/>
        </w:rPr>
      </w:pPr>
      <w:r>
        <w:rPr>
          <w:rFonts w:ascii="AppleSystemUIFont" w:hAnsi="AppleSystemUIFont" w:cs="AppleSystemUIFont"/>
          <w:color w:val="353535"/>
        </w:rPr>
        <w:t>Has put in great workouts this week</w:t>
      </w:r>
    </w:p>
    <w:p w14:paraId="2009F8AA" w14:textId="77777777" w:rsidR="00ED39AF" w:rsidRDefault="00ED39AF" w:rsidP="00ED39AF">
      <w:pPr>
        <w:numPr>
          <w:ilvl w:val="0"/>
          <w:numId w:val="11"/>
        </w:numPr>
        <w:autoSpaceDE w:val="0"/>
        <w:autoSpaceDN w:val="0"/>
        <w:adjustRightInd w:val="0"/>
        <w:ind w:left="0" w:firstLine="0"/>
        <w:rPr>
          <w:rFonts w:ascii="AppleSystemUIFont" w:hAnsi="AppleSystemUIFont" w:cs="AppleSystemUIFont"/>
          <w:color w:val="353535"/>
        </w:rPr>
      </w:pPr>
      <w:r>
        <w:rPr>
          <w:rFonts w:ascii="AppleSystemUIFont" w:hAnsi="AppleSystemUIFont" w:cs="AppleSystemUIFont"/>
          <w:color w:val="353535"/>
        </w:rPr>
        <w:t xml:space="preserve">Lost to </w:t>
      </w:r>
      <w:proofErr w:type="spellStart"/>
      <w:r>
        <w:rPr>
          <w:rFonts w:ascii="AppleSystemUIFont" w:hAnsi="AppleSystemUIFont" w:cs="AppleSystemUIFont"/>
          <w:color w:val="353535"/>
        </w:rPr>
        <w:t>Kingsbarns</w:t>
      </w:r>
      <w:proofErr w:type="spellEnd"/>
      <w:r>
        <w:rPr>
          <w:rFonts w:ascii="AppleSystemUIFont" w:hAnsi="AppleSystemUIFont" w:cs="AppleSystemUIFont"/>
          <w:color w:val="353535"/>
        </w:rPr>
        <w:t xml:space="preserve"> in a bad Louisiana Derby</w:t>
      </w:r>
    </w:p>
    <w:p w14:paraId="399564EE" w14:textId="77777777" w:rsidR="00ED39AF" w:rsidRDefault="00ED39AF" w:rsidP="00ED39AF">
      <w:pPr>
        <w:numPr>
          <w:ilvl w:val="0"/>
          <w:numId w:val="11"/>
        </w:numPr>
        <w:autoSpaceDE w:val="0"/>
        <w:autoSpaceDN w:val="0"/>
        <w:adjustRightInd w:val="0"/>
        <w:ind w:left="0" w:firstLine="0"/>
        <w:rPr>
          <w:rFonts w:ascii="AppleSystemUIFont" w:hAnsi="AppleSystemUIFont" w:cs="AppleSystemUIFont"/>
          <w:color w:val="353535"/>
        </w:rPr>
      </w:pPr>
      <w:r>
        <w:rPr>
          <w:rFonts w:ascii="AppleSystemUIFont" w:hAnsi="AppleSystemUIFont" w:cs="AppleSystemUIFont"/>
          <w:color w:val="353535"/>
        </w:rPr>
        <w:t>Final Take: Hard pass</w:t>
      </w:r>
    </w:p>
    <w:p w14:paraId="334DC9C4" w14:textId="77777777" w:rsidR="00ED39AF" w:rsidRDefault="00ED39AF" w:rsidP="00ED39AF">
      <w:pPr>
        <w:autoSpaceDE w:val="0"/>
        <w:autoSpaceDN w:val="0"/>
        <w:adjustRightInd w:val="0"/>
        <w:rPr>
          <w:rFonts w:ascii="AppleSystemUIFont" w:hAnsi="AppleSystemUIFont" w:cs="AppleSystemUIFont"/>
          <w:color w:val="353535"/>
        </w:rPr>
      </w:pPr>
    </w:p>
    <w:p w14:paraId="4A422CBC" w14:textId="77777777" w:rsidR="00ED39AF" w:rsidRDefault="00ED39AF" w:rsidP="00ED39AF">
      <w:pPr>
        <w:autoSpaceDE w:val="0"/>
        <w:autoSpaceDN w:val="0"/>
        <w:adjustRightInd w:val="0"/>
        <w:rPr>
          <w:rFonts w:ascii="AppleSystemUIFont" w:hAnsi="AppleSystemUIFont" w:cs="AppleSystemUIFont"/>
          <w:color w:val="353535"/>
        </w:rPr>
      </w:pPr>
      <w:r>
        <w:rPr>
          <w:rFonts w:ascii="AppleSystemUIFont" w:hAnsi="AppleSystemUIFont" w:cs="AppleSystemUIFont"/>
          <w:color w:val="353535"/>
        </w:rPr>
        <w:t>Post 12.</w:t>
      </w:r>
    </w:p>
    <w:p w14:paraId="67BAFB8A" w14:textId="77777777" w:rsidR="00ED39AF" w:rsidRDefault="00ED39AF" w:rsidP="00ED39AF">
      <w:pPr>
        <w:autoSpaceDE w:val="0"/>
        <w:autoSpaceDN w:val="0"/>
        <w:adjustRightInd w:val="0"/>
        <w:rPr>
          <w:rFonts w:ascii="AppleSystemUIFont" w:hAnsi="AppleSystemUIFont" w:cs="AppleSystemUIFont"/>
          <w:color w:val="353535"/>
        </w:rPr>
      </w:pPr>
      <w:proofErr w:type="spellStart"/>
      <w:r>
        <w:rPr>
          <w:rFonts w:ascii="AppleSystemUIFont" w:hAnsi="AppleSystemUIFont" w:cs="AppleSystemUIFont"/>
          <w:color w:val="353535"/>
        </w:rPr>
        <w:t>Jace’s</w:t>
      </w:r>
      <w:proofErr w:type="spellEnd"/>
      <w:r>
        <w:rPr>
          <w:rFonts w:ascii="AppleSystemUIFont" w:hAnsi="AppleSystemUIFont" w:cs="AppleSystemUIFont"/>
          <w:color w:val="353535"/>
        </w:rPr>
        <w:t xml:space="preserve"> Road (38-1)</w:t>
      </w:r>
    </w:p>
    <w:p w14:paraId="0B50D5C5" w14:textId="77777777" w:rsidR="00ED39AF" w:rsidRDefault="00ED39AF" w:rsidP="00ED39AF">
      <w:pPr>
        <w:numPr>
          <w:ilvl w:val="0"/>
          <w:numId w:val="12"/>
        </w:numPr>
        <w:autoSpaceDE w:val="0"/>
        <w:autoSpaceDN w:val="0"/>
        <w:adjustRightInd w:val="0"/>
        <w:ind w:left="0" w:firstLine="0"/>
        <w:rPr>
          <w:rFonts w:ascii="AppleSystemUIFont" w:hAnsi="AppleSystemUIFont" w:cs="AppleSystemUIFont"/>
          <w:color w:val="353535"/>
        </w:rPr>
      </w:pPr>
      <w:r>
        <w:rPr>
          <w:rFonts w:ascii="AppleSystemUIFont" w:hAnsi="AppleSystemUIFont" w:cs="AppleSystemUIFont"/>
          <w:color w:val="353535"/>
        </w:rPr>
        <w:t>2-0-3 of 6 races</w:t>
      </w:r>
    </w:p>
    <w:p w14:paraId="3725AAFA" w14:textId="77777777" w:rsidR="00ED39AF" w:rsidRDefault="00ED39AF" w:rsidP="00ED39AF">
      <w:pPr>
        <w:numPr>
          <w:ilvl w:val="0"/>
          <w:numId w:val="12"/>
        </w:numPr>
        <w:autoSpaceDE w:val="0"/>
        <w:autoSpaceDN w:val="0"/>
        <w:adjustRightInd w:val="0"/>
        <w:ind w:left="0" w:firstLine="0"/>
        <w:rPr>
          <w:rFonts w:ascii="AppleSystemUIFont" w:hAnsi="AppleSystemUIFont" w:cs="AppleSystemUIFont"/>
          <w:color w:val="353535"/>
        </w:rPr>
      </w:pPr>
      <w:r>
        <w:rPr>
          <w:rFonts w:ascii="AppleSystemUIFont" w:hAnsi="AppleSystemUIFont" w:cs="AppleSystemUIFont"/>
          <w:color w:val="353535"/>
        </w:rPr>
        <w:t>Don’t give him too much thought, he won’t place</w:t>
      </w:r>
    </w:p>
    <w:p w14:paraId="3B1D0C71" w14:textId="77777777" w:rsidR="00ED39AF" w:rsidRDefault="00ED39AF" w:rsidP="00ED39AF">
      <w:pPr>
        <w:numPr>
          <w:ilvl w:val="0"/>
          <w:numId w:val="12"/>
        </w:numPr>
        <w:autoSpaceDE w:val="0"/>
        <w:autoSpaceDN w:val="0"/>
        <w:adjustRightInd w:val="0"/>
        <w:ind w:left="0" w:firstLine="0"/>
        <w:rPr>
          <w:rFonts w:ascii="AppleSystemUIFont" w:hAnsi="AppleSystemUIFont" w:cs="AppleSystemUIFont"/>
          <w:color w:val="353535"/>
        </w:rPr>
      </w:pPr>
      <w:r>
        <w:rPr>
          <w:rFonts w:ascii="AppleSystemUIFont" w:hAnsi="AppleSystemUIFont" w:cs="AppleSystemUIFont"/>
          <w:color w:val="353535"/>
        </w:rPr>
        <w:t xml:space="preserve">Got killed by </w:t>
      </w:r>
      <w:proofErr w:type="spellStart"/>
      <w:r>
        <w:rPr>
          <w:rFonts w:ascii="AppleSystemUIFont" w:hAnsi="AppleSystemUIFont" w:cs="AppleSystemUIFont"/>
          <w:color w:val="353535"/>
        </w:rPr>
        <w:t>Kingsbarns</w:t>
      </w:r>
      <w:proofErr w:type="spellEnd"/>
      <w:r>
        <w:rPr>
          <w:rFonts w:ascii="AppleSystemUIFont" w:hAnsi="AppleSystemUIFont" w:cs="AppleSystemUIFont"/>
          <w:color w:val="353535"/>
        </w:rPr>
        <w:t xml:space="preserve"> at Louisiana</w:t>
      </w:r>
    </w:p>
    <w:p w14:paraId="647319CC" w14:textId="77777777" w:rsidR="00ED39AF" w:rsidRDefault="00ED39AF" w:rsidP="00ED39AF">
      <w:pPr>
        <w:numPr>
          <w:ilvl w:val="0"/>
          <w:numId w:val="12"/>
        </w:numPr>
        <w:autoSpaceDE w:val="0"/>
        <w:autoSpaceDN w:val="0"/>
        <w:adjustRightInd w:val="0"/>
        <w:ind w:left="0" w:firstLine="0"/>
        <w:rPr>
          <w:rFonts w:ascii="AppleSystemUIFont" w:hAnsi="AppleSystemUIFont" w:cs="AppleSystemUIFont"/>
          <w:color w:val="353535"/>
        </w:rPr>
      </w:pPr>
      <w:r>
        <w:rPr>
          <w:rFonts w:ascii="AppleSystemUIFont" w:hAnsi="AppleSystemUIFont" w:cs="AppleSystemUIFont"/>
          <w:color w:val="353535"/>
        </w:rPr>
        <w:t>Has only gotten worse each race</w:t>
      </w:r>
    </w:p>
    <w:p w14:paraId="2EB1A3A4" w14:textId="77777777" w:rsidR="00ED39AF" w:rsidRDefault="00ED39AF" w:rsidP="00ED39AF">
      <w:pPr>
        <w:numPr>
          <w:ilvl w:val="0"/>
          <w:numId w:val="12"/>
        </w:numPr>
        <w:autoSpaceDE w:val="0"/>
        <w:autoSpaceDN w:val="0"/>
        <w:adjustRightInd w:val="0"/>
        <w:ind w:left="0" w:firstLine="0"/>
        <w:rPr>
          <w:rFonts w:ascii="AppleSystemUIFont" w:hAnsi="AppleSystemUIFont" w:cs="AppleSystemUIFont"/>
          <w:color w:val="353535"/>
        </w:rPr>
      </w:pPr>
      <w:r>
        <w:rPr>
          <w:rFonts w:ascii="AppleSystemUIFont" w:hAnsi="AppleSystemUIFont" w:cs="AppleSystemUIFont"/>
          <w:color w:val="353535"/>
        </w:rPr>
        <w:t>Will come out fast. May affect horses to his right (Forte)</w:t>
      </w:r>
    </w:p>
    <w:p w14:paraId="6FDFA012" w14:textId="77777777" w:rsidR="00ED39AF" w:rsidRDefault="00ED39AF" w:rsidP="00ED39AF">
      <w:pPr>
        <w:numPr>
          <w:ilvl w:val="0"/>
          <w:numId w:val="12"/>
        </w:numPr>
        <w:autoSpaceDE w:val="0"/>
        <w:autoSpaceDN w:val="0"/>
        <w:adjustRightInd w:val="0"/>
        <w:ind w:left="0" w:firstLine="0"/>
        <w:rPr>
          <w:rFonts w:ascii="AppleSystemUIFont" w:hAnsi="AppleSystemUIFont" w:cs="AppleSystemUIFont"/>
          <w:color w:val="353535"/>
        </w:rPr>
      </w:pPr>
      <w:r>
        <w:rPr>
          <w:rFonts w:ascii="AppleSystemUIFont" w:hAnsi="AppleSystemUIFont" w:cs="AppleSystemUIFont"/>
          <w:color w:val="353535"/>
        </w:rPr>
        <w:t>Final Take: Hard pass</w:t>
      </w:r>
    </w:p>
    <w:p w14:paraId="710CB60B" w14:textId="77777777" w:rsidR="00ED39AF" w:rsidRDefault="00ED39AF" w:rsidP="00ED39AF">
      <w:pPr>
        <w:autoSpaceDE w:val="0"/>
        <w:autoSpaceDN w:val="0"/>
        <w:adjustRightInd w:val="0"/>
        <w:rPr>
          <w:rFonts w:ascii="AppleSystemUIFont" w:hAnsi="AppleSystemUIFont" w:cs="AppleSystemUIFont"/>
          <w:color w:val="353535"/>
        </w:rPr>
      </w:pPr>
    </w:p>
    <w:p w14:paraId="0FB0A63B" w14:textId="77777777" w:rsidR="00ED39AF" w:rsidRDefault="00ED39AF" w:rsidP="00ED39AF">
      <w:pPr>
        <w:autoSpaceDE w:val="0"/>
        <w:autoSpaceDN w:val="0"/>
        <w:adjustRightInd w:val="0"/>
        <w:rPr>
          <w:rFonts w:ascii="AppleSystemUIFont" w:hAnsi="AppleSystemUIFont" w:cs="AppleSystemUIFont"/>
          <w:color w:val="353535"/>
        </w:rPr>
      </w:pPr>
      <w:r>
        <w:rPr>
          <w:rFonts w:ascii="AppleSystemUIFont" w:hAnsi="AppleSystemUIFont" w:cs="AppleSystemUIFont"/>
          <w:color w:val="353535"/>
        </w:rPr>
        <w:t>Post 13.</w:t>
      </w:r>
    </w:p>
    <w:p w14:paraId="06E5DE02" w14:textId="77777777" w:rsidR="00ED39AF" w:rsidRDefault="00ED39AF" w:rsidP="00ED39AF">
      <w:pPr>
        <w:autoSpaceDE w:val="0"/>
        <w:autoSpaceDN w:val="0"/>
        <w:adjustRightInd w:val="0"/>
        <w:rPr>
          <w:rFonts w:ascii="AppleSystemUIFont" w:hAnsi="AppleSystemUIFont" w:cs="AppleSystemUIFont"/>
          <w:color w:val="353535"/>
        </w:rPr>
      </w:pPr>
      <w:r>
        <w:rPr>
          <w:rFonts w:ascii="AppleSystemUIFont" w:hAnsi="AppleSystemUIFont" w:cs="AppleSystemUIFont"/>
          <w:color w:val="353535"/>
        </w:rPr>
        <w:t>Sun Thunder (35-1)</w:t>
      </w:r>
    </w:p>
    <w:p w14:paraId="3B82AB86" w14:textId="77777777" w:rsidR="00ED39AF" w:rsidRDefault="00ED39AF" w:rsidP="00ED39AF">
      <w:pPr>
        <w:numPr>
          <w:ilvl w:val="0"/>
          <w:numId w:val="13"/>
        </w:numPr>
        <w:autoSpaceDE w:val="0"/>
        <w:autoSpaceDN w:val="0"/>
        <w:adjustRightInd w:val="0"/>
        <w:ind w:left="0" w:firstLine="0"/>
        <w:rPr>
          <w:rFonts w:ascii="AppleSystemUIFont" w:hAnsi="AppleSystemUIFont" w:cs="AppleSystemUIFont"/>
          <w:color w:val="353535"/>
        </w:rPr>
      </w:pPr>
      <w:r>
        <w:rPr>
          <w:rFonts w:ascii="AppleSystemUIFont" w:hAnsi="AppleSystemUIFont" w:cs="AppleSystemUIFont"/>
          <w:color w:val="353535"/>
        </w:rPr>
        <w:t>1-1-1 of 6 races</w:t>
      </w:r>
    </w:p>
    <w:p w14:paraId="1EFB0162" w14:textId="77777777" w:rsidR="00ED39AF" w:rsidRDefault="00ED39AF" w:rsidP="00ED39AF">
      <w:pPr>
        <w:numPr>
          <w:ilvl w:val="0"/>
          <w:numId w:val="13"/>
        </w:numPr>
        <w:autoSpaceDE w:val="0"/>
        <w:autoSpaceDN w:val="0"/>
        <w:adjustRightInd w:val="0"/>
        <w:ind w:left="0" w:firstLine="0"/>
        <w:rPr>
          <w:rFonts w:ascii="AppleSystemUIFont" w:hAnsi="AppleSystemUIFont" w:cs="AppleSystemUIFont"/>
          <w:color w:val="353535"/>
        </w:rPr>
      </w:pPr>
      <w:r>
        <w:rPr>
          <w:rFonts w:ascii="AppleSystemUIFont" w:hAnsi="AppleSystemUIFont" w:cs="AppleSystemUIFont"/>
          <w:color w:val="353535"/>
        </w:rPr>
        <w:t xml:space="preserve">89 Beyer / 96 </w:t>
      </w:r>
      <w:proofErr w:type="spellStart"/>
      <w:r>
        <w:rPr>
          <w:rFonts w:ascii="AppleSystemUIFont" w:hAnsi="AppleSystemUIFont" w:cs="AppleSystemUIFont"/>
          <w:color w:val="353535"/>
        </w:rPr>
        <w:t>Brisnet</w:t>
      </w:r>
      <w:proofErr w:type="spellEnd"/>
    </w:p>
    <w:p w14:paraId="1E70CDF1" w14:textId="77777777" w:rsidR="00ED39AF" w:rsidRDefault="00ED39AF" w:rsidP="00ED39AF">
      <w:pPr>
        <w:numPr>
          <w:ilvl w:val="0"/>
          <w:numId w:val="13"/>
        </w:numPr>
        <w:autoSpaceDE w:val="0"/>
        <w:autoSpaceDN w:val="0"/>
        <w:adjustRightInd w:val="0"/>
        <w:ind w:left="0" w:firstLine="0"/>
        <w:rPr>
          <w:rFonts w:ascii="AppleSystemUIFont" w:hAnsi="AppleSystemUIFont" w:cs="AppleSystemUIFont"/>
          <w:color w:val="353535"/>
        </w:rPr>
      </w:pPr>
      <w:r>
        <w:rPr>
          <w:rFonts w:ascii="AppleSystemUIFont" w:hAnsi="AppleSystemUIFont" w:cs="AppleSystemUIFont"/>
          <w:color w:val="353535"/>
        </w:rPr>
        <w:t>4th at Blue Grass</w:t>
      </w:r>
    </w:p>
    <w:p w14:paraId="68995903" w14:textId="77777777" w:rsidR="00ED39AF" w:rsidRDefault="00ED39AF" w:rsidP="00ED39AF">
      <w:pPr>
        <w:numPr>
          <w:ilvl w:val="0"/>
          <w:numId w:val="13"/>
        </w:numPr>
        <w:autoSpaceDE w:val="0"/>
        <w:autoSpaceDN w:val="0"/>
        <w:adjustRightInd w:val="0"/>
        <w:ind w:left="0" w:firstLine="0"/>
        <w:rPr>
          <w:rFonts w:ascii="AppleSystemUIFont" w:hAnsi="AppleSystemUIFont" w:cs="AppleSystemUIFont"/>
          <w:color w:val="353535"/>
        </w:rPr>
      </w:pPr>
      <w:r>
        <w:rPr>
          <w:rFonts w:ascii="AppleSystemUIFont" w:hAnsi="AppleSystemUIFont" w:cs="AppleSystemUIFont"/>
          <w:color w:val="353535"/>
        </w:rPr>
        <w:t>Huge Closing ability, not a quick starter at all</w:t>
      </w:r>
    </w:p>
    <w:p w14:paraId="5DF8A659" w14:textId="77777777" w:rsidR="00ED39AF" w:rsidRDefault="00ED39AF" w:rsidP="00ED39AF">
      <w:pPr>
        <w:numPr>
          <w:ilvl w:val="1"/>
          <w:numId w:val="13"/>
        </w:numPr>
        <w:autoSpaceDE w:val="0"/>
        <w:autoSpaceDN w:val="0"/>
        <w:adjustRightInd w:val="0"/>
        <w:ind w:left="0" w:firstLine="0"/>
        <w:rPr>
          <w:rFonts w:ascii="AppleSystemUIFont" w:hAnsi="AppleSystemUIFont" w:cs="AppleSystemUIFont"/>
          <w:color w:val="353535"/>
        </w:rPr>
      </w:pPr>
      <w:r>
        <w:rPr>
          <w:rFonts w:ascii="AppleSystemUIFont" w:hAnsi="AppleSystemUIFont" w:cs="AppleSystemUIFont"/>
          <w:color w:val="353535"/>
        </w:rPr>
        <w:t>Closed big at Louisiana to hit 5th</w:t>
      </w:r>
    </w:p>
    <w:p w14:paraId="27129181" w14:textId="77777777" w:rsidR="00ED39AF" w:rsidRDefault="00ED39AF" w:rsidP="00ED39AF">
      <w:pPr>
        <w:numPr>
          <w:ilvl w:val="0"/>
          <w:numId w:val="13"/>
        </w:numPr>
        <w:autoSpaceDE w:val="0"/>
        <w:autoSpaceDN w:val="0"/>
        <w:adjustRightInd w:val="0"/>
        <w:ind w:left="0" w:firstLine="0"/>
        <w:rPr>
          <w:rFonts w:ascii="AppleSystemUIFont" w:hAnsi="AppleSystemUIFont" w:cs="AppleSystemUIFont"/>
          <w:color w:val="353535"/>
        </w:rPr>
      </w:pPr>
      <w:r>
        <w:rPr>
          <w:rFonts w:ascii="AppleSystemUIFont" w:hAnsi="AppleSystemUIFont" w:cs="AppleSystemUIFont"/>
          <w:color w:val="353535"/>
        </w:rPr>
        <w:t>Has raced close to Angel of Empire</w:t>
      </w:r>
    </w:p>
    <w:p w14:paraId="0E64CE4B" w14:textId="77777777" w:rsidR="00ED39AF" w:rsidRDefault="00ED39AF" w:rsidP="00ED39AF">
      <w:pPr>
        <w:numPr>
          <w:ilvl w:val="0"/>
          <w:numId w:val="13"/>
        </w:numPr>
        <w:autoSpaceDE w:val="0"/>
        <w:autoSpaceDN w:val="0"/>
        <w:adjustRightInd w:val="0"/>
        <w:ind w:left="0" w:firstLine="0"/>
        <w:rPr>
          <w:rFonts w:ascii="AppleSystemUIFont" w:hAnsi="AppleSystemUIFont" w:cs="AppleSystemUIFont"/>
          <w:color w:val="353535"/>
        </w:rPr>
      </w:pPr>
      <w:r>
        <w:rPr>
          <w:rFonts w:ascii="AppleSystemUIFont" w:hAnsi="AppleSystemUIFont" w:cs="AppleSystemUIFont"/>
          <w:color w:val="353535"/>
        </w:rPr>
        <w:t>Closest comp to Rich Strike from being okay, but a good closer and could pass tired horses at the end</w:t>
      </w:r>
    </w:p>
    <w:p w14:paraId="4C4AD136" w14:textId="77777777" w:rsidR="00ED39AF" w:rsidRDefault="00ED39AF" w:rsidP="00ED39AF">
      <w:pPr>
        <w:numPr>
          <w:ilvl w:val="0"/>
          <w:numId w:val="13"/>
        </w:numPr>
        <w:autoSpaceDE w:val="0"/>
        <w:autoSpaceDN w:val="0"/>
        <w:adjustRightInd w:val="0"/>
        <w:ind w:left="0" w:firstLine="0"/>
        <w:rPr>
          <w:rFonts w:ascii="AppleSystemUIFont" w:hAnsi="AppleSystemUIFont" w:cs="AppleSystemUIFont"/>
          <w:color w:val="353535"/>
        </w:rPr>
      </w:pPr>
      <w:r>
        <w:rPr>
          <w:rFonts w:ascii="AppleSystemUIFont" w:hAnsi="AppleSystemUIFont" w:cs="AppleSystemUIFont"/>
          <w:color w:val="353535"/>
        </w:rPr>
        <w:t>Will be popular to place underneath on some exotics</w:t>
      </w:r>
    </w:p>
    <w:p w14:paraId="6D48E6C5" w14:textId="77777777" w:rsidR="00ED39AF" w:rsidRDefault="00ED39AF" w:rsidP="00ED39AF">
      <w:pPr>
        <w:numPr>
          <w:ilvl w:val="0"/>
          <w:numId w:val="13"/>
        </w:numPr>
        <w:autoSpaceDE w:val="0"/>
        <w:autoSpaceDN w:val="0"/>
        <w:adjustRightInd w:val="0"/>
        <w:ind w:left="0" w:firstLine="0"/>
        <w:rPr>
          <w:rFonts w:ascii="AppleSystemUIFont" w:hAnsi="AppleSystemUIFont" w:cs="AppleSystemUIFont"/>
          <w:color w:val="353535"/>
        </w:rPr>
      </w:pPr>
      <w:r>
        <w:rPr>
          <w:rFonts w:ascii="AppleSystemUIFont" w:hAnsi="AppleSystemUIFont" w:cs="AppleSystemUIFont"/>
          <w:color w:val="353535"/>
        </w:rPr>
        <w:t>Not as strong a closer as hyped</w:t>
      </w:r>
    </w:p>
    <w:p w14:paraId="20CA11D3" w14:textId="77777777" w:rsidR="00ED39AF" w:rsidRDefault="00ED39AF" w:rsidP="00ED39AF">
      <w:pPr>
        <w:numPr>
          <w:ilvl w:val="0"/>
          <w:numId w:val="13"/>
        </w:numPr>
        <w:autoSpaceDE w:val="0"/>
        <w:autoSpaceDN w:val="0"/>
        <w:adjustRightInd w:val="0"/>
        <w:ind w:left="0" w:firstLine="0"/>
        <w:rPr>
          <w:rFonts w:ascii="AppleSystemUIFont" w:hAnsi="AppleSystemUIFont" w:cs="AppleSystemUIFont"/>
          <w:color w:val="353535"/>
        </w:rPr>
      </w:pPr>
      <w:r>
        <w:rPr>
          <w:rFonts w:ascii="AppleSystemUIFont" w:hAnsi="AppleSystemUIFont" w:cs="AppleSystemUIFont"/>
          <w:color w:val="353535"/>
        </w:rPr>
        <w:t>Final Take: He will almost certainly come in 9th</w:t>
      </w:r>
    </w:p>
    <w:p w14:paraId="031A81AE" w14:textId="77777777" w:rsidR="00ED39AF" w:rsidRDefault="00ED39AF" w:rsidP="00ED39AF">
      <w:pPr>
        <w:autoSpaceDE w:val="0"/>
        <w:autoSpaceDN w:val="0"/>
        <w:adjustRightInd w:val="0"/>
        <w:rPr>
          <w:rFonts w:ascii="AppleSystemUIFont" w:hAnsi="AppleSystemUIFont" w:cs="AppleSystemUIFont"/>
          <w:color w:val="353535"/>
        </w:rPr>
      </w:pPr>
    </w:p>
    <w:p w14:paraId="2AEDA244" w14:textId="77777777" w:rsidR="00ED39AF" w:rsidRDefault="00ED39AF" w:rsidP="00ED39AF">
      <w:pPr>
        <w:autoSpaceDE w:val="0"/>
        <w:autoSpaceDN w:val="0"/>
        <w:adjustRightInd w:val="0"/>
        <w:rPr>
          <w:rFonts w:ascii="AppleSystemUIFont" w:hAnsi="AppleSystemUIFont" w:cs="AppleSystemUIFont"/>
          <w:color w:val="353535"/>
        </w:rPr>
      </w:pPr>
      <w:r>
        <w:rPr>
          <w:rFonts w:ascii="AppleSystemUIFont" w:hAnsi="AppleSystemUIFont" w:cs="AppleSystemUIFont"/>
          <w:color w:val="353535"/>
        </w:rPr>
        <w:t>Post 14.</w:t>
      </w:r>
    </w:p>
    <w:p w14:paraId="7976CB11" w14:textId="77777777" w:rsidR="00ED39AF" w:rsidRDefault="00ED39AF" w:rsidP="00ED39AF">
      <w:pPr>
        <w:autoSpaceDE w:val="0"/>
        <w:autoSpaceDN w:val="0"/>
        <w:adjustRightInd w:val="0"/>
        <w:rPr>
          <w:rFonts w:ascii="AppleSystemUIFont" w:hAnsi="AppleSystemUIFont" w:cs="AppleSystemUIFont"/>
          <w:color w:val="353535"/>
        </w:rPr>
      </w:pPr>
      <w:r>
        <w:rPr>
          <w:rFonts w:ascii="AppleSystemUIFont" w:hAnsi="AppleSystemUIFont" w:cs="AppleSystemUIFont"/>
          <w:color w:val="353535"/>
        </w:rPr>
        <w:t>Angel of Empire (5-1)</w:t>
      </w:r>
    </w:p>
    <w:p w14:paraId="5D593D24" w14:textId="77777777" w:rsidR="00ED39AF" w:rsidRDefault="00ED39AF" w:rsidP="00ED39AF">
      <w:pPr>
        <w:numPr>
          <w:ilvl w:val="0"/>
          <w:numId w:val="14"/>
        </w:numPr>
        <w:autoSpaceDE w:val="0"/>
        <w:autoSpaceDN w:val="0"/>
        <w:adjustRightInd w:val="0"/>
        <w:ind w:left="0" w:firstLine="0"/>
        <w:rPr>
          <w:rFonts w:ascii="AppleSystemUIFont" w:hAnsi="AppleSystemUIFont" w:cs="AppleSystemUIFont"/>
          <w:color w:val="353535"/>
        </w:rPr>
      </w:pPr>
      <w:r>
        <w:rPr>
          <w:rFonts w:ascii="AppleSystemUIFont" w:hAnsi="AppleSystemUIFont" w:cs="AppleSystemUIFont"/>
          <w:color w:val="353535"/>
        </w:rPr>
        <w:t xml:space="preserve">94 Beyer / 101 </w:t>
      </w:r>
      <w:proofErr w:type="spellStart"/>
      <w:r>
        <w:rPr>
          <w:rFonts w:ascii="AppleSystemUIFont" w:hAnsi="AppleSystemUIFont" w:cs="AppleSystemUIFont"/>
          <w:color w:val="353535"/>
        </w:rPr>
        <w:t>Brisnet</w:t>
      </w:r>
      <w:proofErr w:type="spellEnd"/>
    </w:p>
    <w:p w14:paraId="438B728F" w14:textId="77777777" w:rsidR="00ED39AF" w:rsidRDefault="00ED39AF" w:rsidP="00ED39AF">
      <w:pPr>
        <w:numPr>
          <w:ilvl w:val="0"/>
          <w:numId w:val="14"/>
        </w:numPr>
        <w:autoSpaceDE w:val="0"/>
        <w:autoSpaceDN w:val="0"/>
        <w:adjustRightInd w:val="0"/>
        <w:ind w:left="0" w:firstLine="0"/>
        <w:rPr>
          <w:rFonts w:ascii="AppleSystemUIFont" w:hAnsi="AppleSystemUIFont" w:cs="AppleSystemUIFont"/>
          <w:color w:val="353535"/>
        </w:rPr>
      </w:pPr>
      <w:r>
        <w:rPr>
          <w:rFonts w:ascii="AppleSystemUIFont" w:hAnsi="AppleSystemUIFont" w:cs="AppleSystemUIFont"/>
          <w:color w:val="353535"/>
        </w:rPr>
        <w:t>Won Arkansas Derby decisively, but small field</w:t>
      </w:r>
    </w:p>
    <w:p w14:paraId="57B6A1AD" w14:textId="77777777" w:rsidR="00ED39AF" w:rsidRDefault="00ED39AF" w:rsidP="00ED39AF">
      <w:pPr>
        <w:numPr>
          <w:ilvl w:val="0"/>
          <w:numId w:val="14"/>
        </w:numPr>
        <w:autoSpaceDE w:val="0"/>
        <w:autoSpaceDN w:val="0"/>
        <w:adjustRightInd w:val="0"/>
        <w:ind w:left="0" w:firstLine="0"/>
        <w:rPr>
          <w:rFonts w:ascii="AppleSystemUIFont" w:hAnsi="AppleSystemUIFont" w:cs="AppleSystemUIFont"/>
          <w:color w:val="353535"/>
        </w:rPr>
      </w:pPr>
      <w:r>
        <w:rPr>
          <w:rFonts w:ascii="AppleSystemUIFont" w:hAnsi="AppleSystemUIFont" w:cs="AppleSystemUIFont"/>
          <w:color w:val="353535"/>
        </w:rPr>
        <w:t>Can go the distance, good finisher</w:t>
      </w:r>
    </w:p>
    <w:p w14:paraId="14655FDD" w14:textId="77777777" w:rsidR="00ED39AF" w:rsidRDefault="00ED39AF" w:rsidP="00ED39AF">
      <w:pPr>
        <w:numPr>
          <w:ilvl w:val="0"/>
          <w:numId w:val="14"/>
        </w:numPr>
        <w:autoSpaceDE w:val="0"/>
        <w:autoSpaceDN w:val="0"/>
        <w:adjustRightInd w:val="0"/>
        <w:ind w:left="0" w:firstLine="0"/>
        <w:rPr>
          <w:rFonts w:ascii="AppleSystemUIFont" w:hAnsi="AppleSystemUIFont" w:cs="AppleSystemUIFont"/>
          <w:color w:val="353535"/>
        </w:rPr>
      </w:pPr>
      <w:r>
        <w:rPr>
          <w:rFonts w:ascii="AppleSystemUIFont" w:hAnsi="AppleSystemUIFont" w:cs="AppleSystemUIFont"/>
          <w:color w:val="353535"/>
        </w:rPr>
        <w:t>Good value horse</w:t>
      </w:r>
    </w:p>
    <w:p w14:paraId="101B57FC" w14:textId="77777777" w:rsidR="00ED39AF" w:rsidRDefault="00ED39AF" w:rsidP="00ED39AF">
      <w:pPr>
        <w:numPr>
          <w:ilvl w:val="0"/>
          <w:numId w:val="14"/>
        </w:numPr>
        <w:autoSpaceDE w:val="0"/>
        <w:autoSpaceDN w:val="0"/>
        <w:adjustRightInd w:val="0"/>
        <w:ind w:left="0" w:firstLine="0"/>
        <w:rPr>
          <w:rFonts w:ascii="AppleSystemUIFont" w:hAnsi="AppleSystemUIFont" w:cs="AppleSystemUIFont"/>
          <w:color w:val="353535"/>
        </w:rPr>
      </w:pPr>
      <w:r>
        <w:rPr>
          <w:rFonts w:ascii="AppleSystemUIFont" w:hAnsi="AppleSystemUIFont" w:cs="AppleSystemUIFont"/>
          <w:color w:val="353535"/>
        </w:rPr>
        <w:lastRenderedPageBreak/>
        <w:t>Looked like a boring easy win at Arkansas</w:t>
      </w:r>
    </w:p>
    <w:p w14:paraId="040B28F4" w14:textId="77777777" w:rsidR="00ED39AF" w:rsidRDefault="00ED39AF" w:rsidP="00ED39AF">
      <w:pPr>
        <w:numPr>
          <w:ilvl w:val="1"/>
          <w:numId w:val="14"/>
        </w:numPr>
        <w:autoSpaceDE w:val="0"/>
        <w:autoSpaceDN w:val="0"/>
        <w:adjustRightInd w:val="0"/>
        <w:ind w:left="0" w:firstLine="0"/>
        <w:rPr>
          <w:rFonts w:ascii="AppleSystemUIFont" w:hAnsi="AppleSystemUIFont" w:cs="AppleSystemUIFont"/>
          <w:color w:val="353535"/>
        </w:rPr>
      </w:pPr>
      <w:r>
        <w:rPr>
          <w:rFonts w:ascii="AppleSystemUIFont" w:hAnsi="AppleSystemUIFont" w:cs="AppleSystemUIFont"/>
          <w:color w:val="353535"/>
        </w:rPr>
        <w:t>Not overly impressive</w:t>
      </w:r>
    </w:p>
    <w:p w14:paraId="3B2EDA47" w14:textId="77777777" w:rsidR="00ED39AF" w:rsidRDefault="00ED39AF" w:rsidP="00ED39AF">
      <w:pPr>
        <w:numPr>
          <w:ilvl w:val="0"/>
          <w:numId w:val="14"/>
        </w:numPr>
        <w:autoSpaceDE w:val="0"/>
        <w:autoSpaceDN w:val="0"/>
        <w:adjustRightInd w:val="0"/>
        <w:ind w:left="0" w:firstLine="0"/>
        <w:rPr>
          <w:rFonts w:ascii="AppleSystemUIFont" w:hAnsi="AppleSystemUIFont" w:cs="AppleSystemUIFont"/>
          <w:color w:val="353535"/>
        </w:rPr>
      </w:pPr>
      <w:r>
        <w:rPr>
          <w:rFonts w:ascii="AppleSystemUIFont" w:hAnsi="AppleSystemUIFont" w:cs="AppleSystemUIFont"/>
          <w:color w:val="353535"/>
        </w:rPr>
        <w:t>Distance will be good for him</w:t>
      </w:r>
    </w:p>
    <w:p w14:paraId="0F78B422" w14:textId="77777777" w:rsidR="00ED39AF" w:rsidRDefault="00ED39AF" w:rsidP="00ED39AF">
      <w:pPr>
        <w:numPr>
          <w:ilvl w:val="0"/>
          <w:numId w:val="14"/>
        </w:numPr>
        <w:autoSpaceDE w:val="0"/>
        <w:autoSpaceDN w:val="0"/>
        <w:adjustRightInd w:val="0"/>
        <w:ind w:left="0" w:firstLine="0"/>
        <w:rPr>
          <w:rFonts w:ascii="AppleSystemUIFont" w:hAnsi="AppleSystemUIFont" w:cs="AppleSystemUIFont"/>
          <w:color w:val="353535"/>
        </w:rPr>
      </w:pPr>
      <w:r>
        <w:rPr>
          <w:rFonts w:ascii="AppleSystemUIFont" w:hAnsi="AppleSystemUIFont" w:cs="AppleSystemUIFont"/>
          <w:color w:val="353535"/>
        </w:rPr>
        <w:t>Covered last three furlongs in Arkansas derby an entire second clear of the final fraction benchmark, and last furlong very fast in itself too</w:t>
      </w:r>
    </w:p>
    <w:p w14:paraId="24A323C4" w14:textId="77777777" w:rsidR="00ED39AF" w:rsidRDefault="00ED39AF" w:rsidP="00ED39AF">
      <w:pPr>
        <w:numPr>
          <w:ilvl w:val="0"/>
          <w:numId w:val="14"/>
        </w:numPr>
        <w:autoSpaceDE w:val="0"/>
        <w:autoSpaceDN w:val="0"/>
        <w:adjustRightInd w:val="0"/>
        <w:ind w:left="0" w:firstLine="0"/>
        <w:rPr>
          <w:rFonts w:ascii="AppleSystemUIFont" w:hAnsi="AppleSystemUIFont" w:cs="AppleSystemUIFont"/>
          <w:color w:val="353535"/>
        </w:rPr>
      </w:pPr>
      <w:r>
        <w:rPr>
          <w:rFonts w:ascii="AppleSystemUIFont" w:hAnsi="AppleSystemUIFont" w:cs="AppleSystemUIFont"/>
          <w:color w:val="353535"/>
        </w:rPr>
        <w:t xml:space="preserve">No doubt can close, but unfortunately always starts in the back which may make his trip extra difficult in a slower paced derby. If pace ends up being quick or even average, </w:t>
      </w:r>
      <w:proofErr w:type="spellStart"/>
      <w:r>
        <w:rPr>
          <w:rFonts w:ascii="AppleSystemUIFont" w:hAnsi="AppleSystemUIFont" w:cs="AppleSystemUIFont"/>
          <w:color w:val="353535"/>
        </w:rPr>
        <w:t>AoE</w:t>
      </w:r>
      <w:proofErr w:type="spellEnd"/>
      <w:r>
        <w:rPr>
          <w:rFonts w:ascii="AppleSystemUIFont" w:hAnsi="AppleSystemUIFont" w:cs="AppleSystemUIFont"/>
          <w:color w:val="353535"/>
        </w:rPr>
        <w:t xml:space="preserve"> could definitely win. </w:t>
      </w:r>
    </w:p>
    <w:p w14:paraId="219FDE83" w14:textId="77777777" w:rsidR="00ED39AF" w:rsidRDefault="00ED39AF" w:rsidP="00ED39AF">
      <w:pPr>
        <w:numPr>
          <w:ilvl w:val="0"/>
          <w:numId w:val="14"/>
        </w:numPr>
        <w:autoSpaceDE w:val="0"/>
        <w:autoSpaceDN w:val="0"/>
        <w:adjustRightInd w:val="0"/>
        <w:ind w:left="0" w:firstLine="0"/>
        <w:rPr>
          <w:rFonts w:ascii="AppleSystemUIFont" w:hAnsi="AppleSystemUIFont" w:cs="AppleSystemUIFont"/>
          <w:color w:val="353535"/>
        </w:rPr>
      </w:pPr>
      <w:proofErr w:type="spellStart"/>
      <w:r>
        <w:rPr>
          <w:rFonts w:ascii="AppleSystemUIFont" w:hAnsi="AppleSystemUIFont" w:cs="AppleSystemUIFont"/>
          <w:color w:val="353535"/>
        </w:rPr>
        <w:t>Flavien</w:t>
      </w:r>
      <w:proofErr w:type="spellEnd"/>
      <w:r>
        <w:rPr>
          <w:rFonts w:ascii="AppleSystemUIFont" w:hAnsi="AppleSystemUIFont" w:cs="AppleSystemUIFont"/>
          <w:color w:val="353535"/>
        </w:rPr>
        <w:t xml:space="preserve"> Prat is his jockey - very successful at Derby</w:t>
      </w:r>
    </w:p>
    <w:p w14:paraId="0D2805EF" w14:textId="77777777" w:rsidR="00ED39AF" w:rsidRDefault="00ED39AF" w:rsidP="00ED39AF">
      <w:pPr>
        <w:numPr>
          <w:ilvl w:val="0"/>
          <w:numId w:val="14"/>
        </w:numPr>
        <w:autoSpaceDE w:val="0"/>
        <w:autoSpaceDN w:val="0"/>
        <w:adjustRightInd w:val="0"/>
        <w:ind w:left="0" w:firstLine="0"/>
        <w:rPr>
          <w:rFonts w:ascii="AppleSystemUIFont" w:hAnsi="AppleSystemUIFont" w:cs="AppleSystemUIFont"/>
          <w:color w:val="353535"/>
        </w:rPr>
      </w:pPr>
      <w:r>
        <w:rPr>
          <w:rFonts w:ascii="AppleSystemUIFont" w:hAnsi="AppleSystemUIFont" w:cs="AppleSystemUIFont"/>
          <w:color w:val="353535"/>
        </w:rPr>
        <w:t xml:space="preserve">Final Take: Great horse, could win if he gets up to the front before not too late. Worst case scenario finishes 5th. Wil </w:t>
      </w:r>
      <w:proofErr w:type="gramStart"/>
      <w:r>
        <w:rPr>
          <w:rFonts w:ascii="AppleSystemUIFont" w:hAnsi="AppleSystemUIFont" w:cs="AppleSystemUIFont"/>
          <w:color w:val="353535"/>
        </w:rPr>
        <w:t>include</w:t>
      </w:r>
      <w:proofErr w:type="gramEnd"/>
      <w:r>
        <w:rPr>
          <w:rFonts w:ascii="AppleSystemUIFont" w:hAnsi="AppleSystemUIFont" w:cs="AppleSystemUIFont"/>
          <w:color w:val="353535"/>
        </w:rPr>
        <w:t xml:space="preserve"> in all exotic bets</w:t>
      </w:r>
    </w:p>
    <w:p w14:paraId="53785A18" w14:textId="77777777" w:rsidR="00ED39AF" w:rsidRDefault="00ED39AF" w:rsidP="00ED39AF">
      <w:pPr>
        <w:autoSpaceDE w:val="0"/>
        <w:autoSpaceDN w:val="0"/>
        <w:adjustRightInd w:val="0"/>
        <w:rPr>
          <w:rFonts w:ascii="AppleSystemUIFont" w:hAnsi="AppleSystemUIFont" w:cs="AppleSystemUIFont"/>
          <w:color w:val="353535"/>
        </w:rPr>
      </w:pPr>
    </w:p>
    <w:p w14:paraId="4B25345E" w14:textId="77777777" w:rsidR="00ED39AF" w:rsidRDefault="00ED39AF" w:rsidP="00ED39AF">
      <w:pPr>
        <w:autoSpaceDE w:val="0"/>
        <w:autoSpaceDN w:val="0"/>
        <w:adjustRightInd w:val="0"/>
        <w:rPr>
          <w:rFonts w:ascii="AppleSystemUIFont" w:hAnsi="AppleSystemUIFont" w:cs="AppleSystemUIFont"/>
          <w:color w:val="353535"/>
        </w:rPr>
      </w:pPr>
      <w:r>
        <w:rPr>
          <w:rFonts w:ascii="AppleSystemUIFont" w:hAnsi="AppleSystemUIFont" w:cs="AppleSystemUIFont"/>
          <w:color w:val="353535"/>
        </w:rPr>
        <w:t>Post 15.</w:t>
      </w:r>
    </w:p>
    <w:p w14:paraId="6D56D855" w14:textId="77777777" w:rsidR="00ED39AF" w:rsidRDefault="00ED39AF" w:rsidP="00ED39AF">
      <w:pPr>
        <w:autoSpaceDE w:val="0"/>
        <w:autoSpaceDN w:val="0"/>
        <w:adjustRightInd w:val="0"/>
        <w:rPr>
          <w:rFonts w:ascii="AppleSystemUIFont" w:hAnsi="AppleSystemUIFont" w:cs="AppleSystemUIFont"/>
          <w:color w:val="353535"/>
        </w:rPr>
      </w:pPr>
      <w:r>
        <w:rPr>
          <w:rFonts w:ascii="AppleSystemUIFont" w:hAnsi="AppleSystemUIFont" w:cs="AppleSystemUIFont"/>
          <w:color w:val="353535"/>
        </w:rPr>
        <w:t>Forte (4-1)</w:t>
      </w:r>
    </w:p>
    <w:p w14:paraId="37B61B15" w14:textId="77777777" w:rsidR="00ED39AF" w:rsidRDefault="00ED39AF" w:rsidP="00ED39AF">
      <w:pPr>
        <w:numPr>
          <w:ilvl w:val="0"/>
          <w:numId w:val="15"/>
        </w:numPr>
        <w:autoSpaceDE w:val="0"/>
        <w:autoSpaceDN w:val="0"/>
        <w:adjustRightInd w:val="0"/>
        <w:ind w:left="0" w:firstLine="0"/>
        <w:rPr>
          <w:rFonts w:ascii="AppleSystemUIFont" w:hAnsi="AppleSystemUIFont" w:cs="AppleSystemUIFont"/>
          <w:color w:val="353535"/>
        </w:rPr>
      </w:pPr>
      <w:r>
        <w:rPr>
          <w:rFonts w:ascii="AppleSystemUIFont" w:hAnsi="AppleSystemUIFont" w:cs="AppleSystemUIFont"/>
          <w:color w:val="353535"/>
        </w:rPr>
        <w:t xml:space="preserve">100 Beyer / 103 </w:t>
      </w:r>
      <w:proofErr w:type="spellStart"/>
      <w:r>
        <w:rPr>
          <w:rFonts w:ascii="AppleSystemUIFont" w:hAnsi="AppleSystemUIFont" w:cs="AppleSystemUIFont"/>
          <w:color w:val="353535"/>
        </w:rPr>
        <w:t>Brisnet</w:t>
      </w:r>
      <w:proofErr w:type="spellEnd"/>
    </w:p>
    <w:p w14:paraId="6039C52D" w14:textId="77777777" w:rsidR="00ED39AF" w:rsidRDefault="00ED39AF" w:rsidP="00ED39AF">
      <w:pPr>
        <w:numPr>
          <w:ilvl w:val="0"/>
          <w:numId w:val="15"/>
        </w:numPr>
        <w:autoSpaceDE w:val="0"/>
        <w:autoSpaceDN w:val="0"/>
        <w:adjustRightInd w:val="0"/>
        <w:ind w:left="0" w:firstLine="0"/>
        <w:rPr>
          <w:rFonts w:ascii="AppleSystemUIFont" w:hAnsi="AppleSystemUIFont" w:cs="AppleSystemUIFont"/>
          <w:color w:val="353535"/>
        </w:rPr>
      </w:pPr>
      <w:r>
        <w:rPr>
          <w:rFonts w:ascii="AppleSystemUIFont" w:hAnsi="AppleSystemUIFont" w:cs="AppleSystemUIFont"/>
          <w:color w:val="353535"/>
        </w:rPr>
        <w:t>Has won 4 G1 races which is almost unheard of coming into the derby</w:t>
      </w:r>
    </w:p>
    <w:p w14:paraId="234E334E" w14:textId="77777777" w:rsidR="00ED39AF" w:rsidRDefault="00ED39AF" w:rsidP="00ED39AF">
      <w:pPr>
        <w:numPr>
          <w:ilvl w:val="0"/>
          <w:numId w:val="15"/>
        </w:numPr>
        <w:autoSpaceDE w:val="0"/>
        <w:autoSpaceDN w:val="0"/>
        <w:adjustRightInd w:val="0"/>
        <w:ind w:left="0" w:firstLine="0"/>
        <w:rPr>
          <w:rFonts w:ascii="AppleSystemUIFont" w:hAnsi="AppleSystemUIFont" w:cs="AppleSystemUIFont"/>
          <w:color w:val="353535"/>
        </w:rPr>
      </w:pPr>
      <w:r>
        <w:rPr>
          <w:rFonts w:ascii="AppleSystemUIFont" w:hAnsi="AppleSystemUIFont" w:cs="AppleSystemUIFont"/>
          <w:color w:val="353535"/>
        </w:rPr>
        <w:t>Will be the favorite come race day</w:t>
      </w:r>
    </w:p>
    <w:p w14:paraId="0A12F6A7" w14:textId="77777777" w:rsidR="00ED39AF" w:rsidRDefault="00ED39AF" w:rsidP="00ED39AF">
      <w:pPr>
        <w:numPr>
          <w:ilvl w:val="0"/>
          <w:numId w:val="15"/>
        </w:numPr>
        <w:autoSpaceDE w:val="0"/>
        <w:autoSpaceDN w:val="0"/>
        <w:adjustRightInd w:val="0"/>
        <w:ind w:left="0" w:firstLine="0"/>
        <w:rPr>
          <w:rFonts w:ascii="AppleSystemUIFont" w:hAnsi="AppleSystemUIFont" w:cs="AppleSystemUIFont"/>
          <w:color w:val="353535"/>
        </w:rPr>
      </w:pPr>
      <w:r>
        <w:rPr>
          <w:rFonts w:ascii="AppleSystemUIFont" w:hAnsi="AppleSystemUIFont" w:cs="AppleSystemUIFont"/>
          <w:color w:val="353535"/>
        </w:rPr>
        <w:t>Depends on his price for what is worth the bet</w:t>
      </w:r>
    </w:p>
    <w:p w14:paraId="148D2ACE" w14:textId="77777777" w:rsidR="00ED39AF" w:rsidRDefault="00ED39AF" w:rsidP="00ED39AF">
      <w:pPr>
        <w:numPr>
          <w:ilvl w:val="0"/>
          <w:numId w:val="15"/>
        </w:numPr>
        <w:autoSpaceDE w:val="0"/>
        <w:autoSpaceDN w:val="0"/>
        <w:adjustRightInd w:val="0"/>
        <w:ind w:left="0" w:firstLine="0"/>
        <w:rPr>
          <w:rFonts w:ascii="AppleSystemUIFont" w:hAnsi="AppleSystemUIFont" w:cs="AppleSystemUIFont"/>
          <w:color w:val="353535"/>
        </w:rPr>
      </w:pPr>
      <w:r>
        <w:rPr>
          <w:rFonts w:ascii="AppleSystemUIFont" w:hAnsi="AppleSystemUIFont" w:cs="AppleSystemUIFont"/>
          <w:color w:val="353535"/>
        </w:rPr>
        <w:t>Barely beat Mage in the Florida Derby and had to come back to do so</w:t>
      </w:r>
    </w:p>
    <w:p w14:paraId="06AFD4EA" w14:textId="77777777" w:rsidR="00ED39AF" w:rsidRDefault="00ED39AF" w:rsidP="00ED39AF">
      <w:pPr>
        <w:numPr>
          <w:ilvl w:val="1"/>
          <w:numId w:val="15"/>
        </w:numPr>
        <w:autoSpaceDE w:val="0"/>
        <w:autoSpaceDN w:val="0"/>
        <w:adjustRightInd w:val="0"/>
        <w:ind w:left="0" w:firstLine="0"/>
        <w:rPr>
          <w:rFonts w:ascii="AppleSystemUIFont" w:hAnsi="AppleSystemUIFont" w:cs="AppleSystemUIFont"/>
          <w:color w:val="353535"/>
        </w:rPr>
      </w:pPr>
      <w:r>
        <w:rPr>
          <w:rFonts w:ascii="AppleSystemUIFont" w:hAnsi="AppleSystemUIFont" w:cs="AppleSystemUIFont"/>
          <w:color w:val="353535"/>
        </w:rPr>
        <w:t>Came from last even after a good break from the gates</w:t>
      </w:r>
    </w:p>
    <w:p w14:paraId="2287D1B4" w14:textId="77777777" w:rsidR="00ED39AF" w:rsidRDefault="00ED39AF" w:rsidP="00ED39AF">
      <w:pPr>
        <w:numPr>
          <w:ilvl w:val="1"/>
          <w:numId w:val="15"/>
        </w:numPr>
        <w:autoSpaceDE w:val="0"/>
        <w:autoSpaceDN w:val="0"/>
        <w:adjustRightInd w:val="0"/>
        <w:ind w:left="0" w:firstLine="0"/>
        <w:rPr>
          <w:rFonts w:ascii="AppleSystemUIFont" w:hAnsi="AppleSystemUIFont" w:cs="AppleSystemUIFont"/>
          <w:color w:val="353535"/>
        </w:rPr>
      </w:pPr>
      <w:r>
        <w:rPr>
          <w:rFonts w:ascii="AppleSystemUIFont" w:hAnsi="AppleSystemUIFont" w:cs="AppleSystemUIFont"/>
          <w:color w:val="353535"/>
        </w:rPr>
        <w:t>Navigated well through a lot of horses, however there will be even more in Derby</w:t>
      </w:r>
    </w:p>
    <w:p w14:paraId="4F849ED0" w14:textId="77777777" w:rsidR="00ED39AF" w:rsidRDefault="00ED39AF" w:rsidP="00ED39AF">
      <w:pPr>
        <w:numPr>
          <w:ilvl w:val="1"/>
          <w:numId w:val="15"/>
        </w:numPr>
        <w:autoSpaceDE w:val="0"/>
        <w:autoSpaceDN w:val="0"/>
        <w:adjustRightInd w:val="0"/>
        <w:ind w:left="0" w:firstLine="0"/>
        <w:rPr>
          <w:rFonts w:ascii="AppleSystemUIFont" w:hAnsi="AppleSystemUIFont" w:cs="AppleSystemUIFont"/>
          <w:color w:val="353535"/>
        </w:rPr>
      </w:pPr>
      <w:r>
        <w:rPr>
          <w:rFonts w:ascii="AppleSystemUIFont" w:hAnsi="AppleSystemUIFont" w:cs="AppleSystemUIFont"/>
          <w:color w:val="353535"/>
        </w:rPr>
        <w:t>Turned a switch on in last stretch and looked great</w:t>
      </w:r>
    </w:p>
    <w:p w14:paraId="2DCD62C9" w14:textId="77777777" w:rsidR="00ED39AF" w:rsidRDefault="00ED39AF" w:rsidP="00ED39AF">
      <w:pPr>
        <w:numPr>
          <w:ilvl w:val="2"/>
          <w:numId w:val="15"/>
        </w:numPr>
        <w:autoSpaceDE w:val="0"/>
        <w:autoSpaceDN w:val="0"/>
        <w:adjustRightInd w:val="0"/>
        <w:ind w:left="0" w:firstLine="0"/>
        <w:rPr>
          <w:rFonts w:ascii="AppleSystemUIFont" w:hAnsi="AppleSystemUIFont" w:cs="AppleSystemUIFont"/>
          <w:color w:val="353535"/>
        </w:rPr>
      </w:pPr>
      <w:r>
        <w:rPr>
          <w:rFonts w:ascii="AppleSystemUIFont" w:hAnsi="AppleSystemUIFont" w:cs="AppleSystemUIFont"/>
          <w:color w:val="353535"/>
        </w:rPr>
        <w:t>Can’t rely on this again</w:t>
      </w:r>
    </w:p>
    <w:p w14:paraId="3B538EF7" w14:textId="77777777" w:rsidR="00ED39AF" w:rsidRDefault="00ED39AF" w:rsidP="00ED39AF">
      <w:pPr>
        <w:numPr>
          <w:ilvl w:val="0"/>
          <w:numId w:val="15"/>
        </w:numPr>
        <w:autoSpaceDE w:val="0"/>
        <w:autoSpaceDN w:val="0"/>
        <w:adjustRightInd w:val="0"/>
        <w:ind w:left="0" w:firstLine="0"/>
        <w:rPr>
          <w:rFonts w:ascii="AppleSystemUIFont" w:hAnsi="AppleSystemUIFont" w:cs="AppleSystemUIFont"/>
          <w:color w:val="353535"/>
        </w:rPr>
      </w:pPr>
      <w:r>
        <w:rPr>
          <w:rFonts w:ascii="AppleSystemUIFont" w:hAnsi="AppleSystemUIFont" w:cs="AppleSystemUIFont"/>
          <w:color w:val="353535"/>
        </w:rPr>
        <w:t>This could be a slower derby which would not bode well for Forte who likes to make mid to late runs</w:t>
      </w:r>
    </w:p>
    <w:p w14:paraId="0FA05A52" w14:textId="77777777" w:rsidR="00ED39AF" w:rsidRDefault="00ED39AF" w:rsidP="00ED39AF">
      <w:pPr>
        <w:numPr>
          <w:ilvl w:val="0"/>
          <w:numId w:val="15"/>
        </w:numPr>
        <w:autoSpaceDE w:val="0"/>
        <w:autoSpaceDN w:val="0"/>
        <w:adjustRightInd w:val="0"/>
        <w:ind w:left="0" w:firstLine="0"/>
        <w:rPr>
          <w:rFonts w:ascii="AppleSystemUIFont" w:hAnsi="AppleSystemUIFont" w:cs="AppleSystemUIFont"/>
          <w:color w:val="353535"/>
        </w:rPr>
      </w:pPr>
      <w:r>
        <w:rPr>
          <w:rFonts w:ascii="AppleSystemUIFont" w:hAnsi="AppleSystemUIFont" w:cs="AppleSystemUIFont"/>
          <w:color w:val="353535"/>
        </w:rPr>
        <w:t>Undefeated 6-0</w:t>
      </w:r>
    </w:p>
    <w:p w14:paraId="15B5C54C" w14:textId="77777777" w:rsidR="00ED39AF" w:rsidRDefault="00ED39AF" w:rsidP="00ED39AF">
      <w:pPr>
        <w:numPr>
          <w:ilvl w:val="0"/>
          <w:numId w:val="15"/>
        </w:numPr>
        <w:autoSpaceDE w:val="0"/>
        <w:autoSpaceDN w:val="0"/>
        <w:adjustRightInd w:val="0"/>
        <w:ind w:left="0" w:firstLine="0"/>
        <w:rPr>
          <w:rFonts w:ascii="AppleSystemUIFont" w:hAnsi="AppleSystemUIFont" w:cs="AppleSystemUIFont"/>
          <w:color w:val="353535"/>
        </w:rPr>
      </w:pPr>
      <w:r>
        <w:rPr>
          <w:rFonts w:ascii="AppleSystemUIFont" w:hAnsi="AppleSystemUIFont" w:cs="AppleSystemUIFont"/>
          <w:color w:val="353535"/>
        </w:rPr>
        <w:t xml:space="preserve">I try extra hard not to pick favorites in the derby, however, I have not fallen in love with any of the </w:t>
      </w:r>
      <w:proofErr w:type="gramStart"/>
      <w:r>
        <w:rPr>
          <w:rFonts w:ascii="AppleSystemUIFont" w:hAnsi="AppleSystemUIFont" w:cs="AppleSystemUIFont"/>
          <w:color w:val="353535"/>
        </w:rPr>
        <w:t>second tier</w:t>
      </w:r>
      <w:proofErr w:type="gramEnd"/>
      <w:r>
        <w:rPr>
          <w:rFonts w:ascii="AppleSystemUIFont" w:hAnsi="AppleSystemUIFont" w:cs="AppleSystemUIFont"/>
          <w:color w:val="353535"/>
        </w:rPr>
        <w:t xml:space="preserve"> horses, which brings me back here</w:t>
      </w:r>
    </w:p>
    <w:p w14:paraId="795EAF5A" w14:textId="77777777" w:rsidR="00ED39AF" w:rsidRDefault="00ED39AF" w:rsidP="00ED39AF">
      <w:pPr>
        <w:numPr>
          <w:ilvl w:val="0"/>
          <w:numId w:val="15"/>
        </w:numPr>
        <w:autoSpaceDE w:val="0"/>
        <w:autoSpaceDN w:val="0"/>
        <w:adjustRightInd w:val="0"/>
        <w:ind w:left="0" w:firstLine="0"/>
        <w:rPr>
          <w:rFonts w:ascii="AppleSystemUIFont" w:hAnsi="AppleSystemUIFont" w:cs="AppleSystemUIFont"/>
          <w:color w:val="353535"/>
        </w:rPr>
      </w:pPr>
      <w:r>
        <w:rPr>
          <w:rFonts w:ascii="AppleSystemUIFont" w:hAnsi="AppleSystemUIFont" w:cs="AppleSystemUIFont"/>
          <w:color w:val="353535"/>
        </w:rPr>
        <w:t xml:space="preserve">Final Take: Safe play here, probably the best chance to win, but depends what his odds are prior to the race. </w:t>
      </w:r>
    </w:p>
    <w:p w14:paraId="4079F91F" w14:textId="77777777" w:rsidR="00ED39AF" w:rsidRDefault="00ED39AF" w:rsidP="00ED39AF">
      <w:pPr>
        <w:autoSpaceDE w:val="0"/>
        <w:autoSpaceDN w:val="0"/>
        <w:adjustRightInd w:val="0"/>
        <w:rPr>
          <w:rFonts w:ascii="AppleSystemUIFont" w:hAnsi="AppleSystemUIFont" w:cs="AppleSystemUIFont"/>
          <w:color w:val="353535"/>
        </w:rPr>
      </w:pPr>
    </w:p>
    <w:p w14:paraId="2256E39E" w14:textId="77777777" w:rsidR="00ED39AF" w:rsidRDefault="00ED39AF" w:rsidP="00ED39AF">
      <w:pPr>
        <w:autoSpaceDE w:val="0"/>
        <w:autoSpaceDN w:val="0"/>
        <w:adjustRightInd w:val="0"/>
        <w:rPr>
          <w:rFonts w:ascii="AppleSystemUIFont" w:hAnsi="AppleSystemUIFont" w:cs="AppleSystemUIFont"/>
          <w:color w:val="353535"/>
        </w:rPr>
      </w:pPr>
      <w:r>
        <w:rPr>
          <w:rFonts w:ascii="AppleSystemUIFont" w:hAnsi="AppleSystemUIFont" w:cs="AppleSystemUIFont"/>
          <w:color w:val="353535"/>
        </w:rPr>
        <w:t>Post 16.</w:t>
      </w:r>
    </w:p>
    <w:p w14:paraId="7A66F791" w14:textId="77777777" w:rsidR="00ED39AF" w:rsidRDefault="00ED39AF" w:rsidP="00ED39AF">
      <w:pPr>
        <w:autoSpaceDE w:val="0"/>
        <w:autoSpaceDN w:val="0"/>
        <w:adjustRightInd w:val="0"/>
        <w:rPr>
          <w:rFonts w:ascii="AppleSystemUIFont" w:hAnsi="AppleSystemUIFont" w:cs="AppleSystemUIFont"/>
          <w:color w:val="353535"/>
        </w:rPr>
      </w:pPr>
      <w:r>
        <w:rPr>
          <w:rFonts w:ascii="AppleSystemUIFont" w:hAnsi="AppleSystemUIFont" w:cs="AppleSystemUIFont"/>
          <w:color w:val="353535"/>
        </w:rPr>
        <w:t>Raise Cain (37-1)</w:t>
      </w:r>
    </w:p>
    <w:p w14:paraId="5B346757" w14:textId="77777777" w:rsidR="00ED39AF" w:rsidRDefault="00ED39AF" w:rsidP="00ED39AF">
      <w:pPr>
        <w:numPr>
          <w:ilvl w:val="0"/>
          <w:numId w:val="16"/>
        </w:numPr>
        <w:autoSpaceDE w:val="0"/>
        <w:autoSpaceDN w:val="0"/>
        <w:adjustRightInd w:val="0"/>
        <w:ind w:left="0" w:firstLine="0"/>
        <w:rPr>
          <w:rFonts w:ascii="AppleSystemUIFont" w:hAnsi="AppleSystemUIFont" w:cs="AppleSystemUIFont"/>
          <w:color w:val="353535"/>
        </w:rPr>
      </w:pPr>
      <w:r>
        <w:rPr>
          <w:rFonts w:ascii="AppleSystemUIFont" w:hAnsi="AppleSystemUIFont" w:cs="AppleSystemUIFont"/>
          <w:color w:val="353535"/>
        </w:rPr>
        <w:t xml:space="preserve">90 Beyer / 94 </w:t>
      </w:r>
      <w:proofErr w:type="spellStart"/>
      <w:r>
        <w:rPr>
          <w:rFonts w:ascii="AppleSystemUIFont" w:hAnsi="AppleSystemUIFont" w:cs="AppleSystemUIFont"/>
          <w:color w:val="353535"/>
        </w:rPr>
        <w:t>Brisnet</w:t>
      </w:r>
      <w:proofErr w:type="spellEnd"/>
    </w:p>
    <w:p w14:paraId="046D6394" w14:textId="77777777" w:rsidR="00ED39AF" w:rsidRDefault="00ED39AF" w:rsidP="00ED39AF">
      <w:pPr>
        <w:numPr>
          <w:ilvl w:val="0"/>
          <w:numId w:val="16"/>
        </w:numPr>
        <w:autoSpaceDE w:val="0"/>
        <w:autoSpaceDN w:val="0"/>
        <w:adjustRightInd w:val="0"/>
        <w:ind w:left="0" w:firstLine="0"/>
        <w:rPr>
          <w:rFonts w:ascii="AppleSystemUIFont" w:hAnsi="AppleSystemUIFont" w:cs="AppleSystemUIFont"/>
          <w:color w:val="353535"/>
        </w:rPr>
      </w:pPr>
      <w:r>
        <w:rPr>
          <w:rFonts w:ascii="AppleSystemUIFont" w:hAnsi="AppleSystemUIFont" w:cs="AppleSystemUIFont"/>
          <w:color w:val="353535"/>
        </w:rPr>
        <w:t>2-1-1 of 7 races</w:t>
      </w:r>
    </w:p>
    <w:p w14:paraId="7391D89D" w14:textId="77777777" w:rsidR="00ED39AF" w:rsidRDefault="00ED39AF" w:rsidP="00ED39AF">
      <w:pPr>
        <w:numPr>
          <w:ilvl w:val="0"/>
          <w:numId w:val="16"/>
        </w:numPr>
        <w:autoSpaceDE w:val="0"/>
        <w:autoSpaceDN w:val="0"/>
        <w:adjustRightInd w:val="0"/>
        <w:ind w:left="0" w:firstLine="0"/>
        <w:rPr>
          <w:rFonts w:ascii="AppleSystemUIFont" w:hAnsi="AppleSystemUIFont" w:cs="AppleSystemUIFont"/>
          <w:color w:val="353535"/>
        </w:rPr>
      </w:pPr>
      <w:r>
        <w:rPr>
          <w:rFonts w:ascii="AppleSystemUIFont" w:hAnsi="AppleSystemUIFont" w:cs="AppleSystemUIFont"/>
          <w:color w:val="353535"/>
        </w:rPr>
        <w:t>Last race came in 5th at Blue Grass</w:t>
      </w:r>
    </w:p>
    <w:p w14:paraId="3D2FF38D" w14:textId="77777777" w:rsidR="00ED39AF" w:rsidRDefault="00ED39AF" w:rsidP="00ED39AF">
      <w:pPr>
        <w:numPr>
          <w:ilvl w:val="0"/>
          <w:numId w:val="16"/>
        </w:numPr>
        <w:autoSpaceDE w:val="0"/>
        <w:autoSpaceDN w:val="0"/>
        <w:adjustRightInd w:val="0"/>
        <w:ind w:left="0" w:firstLine="0"/>
        <w:rPr>
          <w:rFonts w:ascii="AppleSystemUIFont" w:hAnsi="AppleSystemUIFont" w:cs="AppleSystemUIFont"/>
          <w:color w:val="353535"/>
        </w:rPr>
      </w:pPr>
      <w:r>
        <w:rPr>
          <w:rFonts w:ascii="AppleSystemUIFont" w:hAnsi="AppleSystemUIFont" w:cs="AppleSystemUIFont"/>
          <w:color w:val="353535"/>
        </w:rPr>
        <w:t>Horse stinks</w:t>
      </w:r>
    </w:p>
    <w:p w14:paraId="739F2D14" w14:textId="77777777" w:rsidR="00ED39AF" w:rsidRDefault="00ED39AF" w:rsidP="00ED39AF">
      <w:pPr>
        <w:numPr>
          <w:ilvl w:val="0"/>
          <w:numId w:val="16"/>
        </w:numPr>
        <w:autoSpaceDE w:val="0"/>
        <w:autoSpaceDN w:val="0"/>
        <w:adjustRightInd w:val="0"/>
        <w:ind w:left="0" w:firstLine="0"/>
        <w:rPr>
          <w:rFonts w:ascii="AppleSystemUIFont" w:hAnsi="AppleSystemUIFont" w:cs="AppleSystemUIFont"/>
          <w:color w:val="353535"/>
        </w:rPr>
      </w:pPr>
      <w:r>
        <w:rPr>
          <w:rFonts w:ascii="AppleSystemUIFont" w:hAnsi="AppleSystemUIFont" w:cs="AppleSystemUIFont"/>
          <w:color w:val="353535"/>
        </w:rPr>
        <w:t xml:space="preserve">Now </w:t>
      </w:r>
      <w:proofErr w:type="spellStart"/>
      <w:r>
        <w:rPr>
          <w:rFonts w:ascii="AppleSystemUIFont" w:hAnsi="AppleSystemUIFont" w:cs="AppleSystemUIFont"/>
          <w:color w:val="353535"/>
        </w:rPr>
        <w:t>i</w:t>
      </w:r>
      <w:proofErr w:type="spellEnd"/>
      <w:r>
        <w:rPr>
          <w:rFonts w:ascii="AppleSystemUIFont" w:hAnsi="AppleSystemUIFont" w:cs="AppleSystemUIFont"/>
          <w:color w:val="353535"/>
        </w:rPr>
        <w:t xml:space="preserve"> want Raisin’ Canes</w:t>
      </w:r>
    </w:p>
    <w:p w14:paraId="3C9155B2" w14:textId="77777777" w:rsidR="00ED39AF" w:rsidRDefault="00ED39AF" w:rsidP="00ED39AF">
      <w:pPr>
        <w:numPr>
          <w:ilvl w:val="0"/>
          <w:numId w:val="16"/>
        </w:numPr>
        <w:autoSpaceDE w:val="0"/>
        <w:autoSpaceDN w:val="0"/>
        <w:adjustRightInd w:val="0"/>
        <w:ind w:left="0" w:firstLine="0"/>
        <w:rPr>
          <w:rFonts w:ascii="AppleSystemUIFont" w:hAnsi="AppleSystemUIFont" w:cs="AppleSystemUIFont"/>
          <w:color w:val="353535"/>
        </w:rPr>
      </w:pPr>
      <w:r>
        <w:rPr>
          <w:rFonts w:ascii="AppleSystemUIFont" w:hAnsi="AppleSystemUIFont" w:cs="AppleSystemUIFont"/>
          <w:color w:val="353535"/>
        </w:rPr>
        <w:t>Final Take: Hurricanes will win the cup this year. This horse will not win the Derby.</w:t>
      </w:r>
    </w:p>
    <w:p w14:paraId="2E916A34" w14:textId="77777777" w:rsidR="00ED39AF" w:rsidRDefault="00ED39AF" w:rsidP="00ED39AF">
      <w:pPr>
        <w:autoSpaceDE w:val="0"/>
        <w:autoSpaceDN w:val="0"/>
        <w:adjustRightInd w:val="0"/>
        <w:rPr>
          <w:rFonts w:ascii="AppleSystemUIFont" w:hAnsi="AppleSystemUIFont" w:cs="AppleSystemUIFont"/>
          <w:color w:val="353535"/>
        </w:rPr>
      </w:pPr>
    </w:p>
    <w:p w14:paraId="1BA40CE2" w14:textId="77777777" w:rsidR="00ED39AF" w:rsidRDefault="00ED39AF" w:rsidP="00ED39AF">
      <w:pPr>
        <w:autoSpaceDE w:val="0"/>
        <w:autoSpaceDN w:val="0"/>
        <w:adjustRightInd w:val="0"/>
        <w:rPr>
          <w:rFonts w:ascii="AppleSystemUIFont" w:hAnsi="AppleSystemUIFont" w:cs="AppleSystemUIFont"/>
          <w:color w:val="353535"/>
        </w:rPr>
      </w:pPr>
      <w:r>
        <w:rPr>
          <w:rFonts w:ascii="AppleSystemUIFont" w:hAnsi="AppleSystemUIFont" w:cs="AppleSystemUIFont"/>
          <w:color w:val="353535"/>
        </w:rPr>
        <w:t>Post 17.</w:t>
      </w:r>
    </w:p>
    <w:p w14:paraId="7F8EF238" w14:textId="77777777" w:rsidR="00ED39AF" w:rsidRDefault="00ED39AF" w:rsidP="00ED39AF">
      <w:pPr>
        <w:autoSpaceDE w:val="0"/>
        <w:autoSpaceDN w:val="0"/>
        <w:adjustRightInd w:val="0"/>
        <w:rPr>
          <w:rFonts w:ascii="AppleSystemUIFont" w:hAnsi="AppleSystemUIFont" w:cs="AppleSystemUIFont"/>
          <w:color w:val="353535"/>
        </w:rPr>
      </w:pPr>
      <w:r>
        <w:rPr>
          <w:rFonts w:ascii="AppleSystemUIFont" w:hAnsi="AppleSystemUIFont" w:cs="AppleSystemUIFont"/>
          <w:color w:val="353535"/>
        </w:rPr>
        <w:lastRenderedPageBreak/>
        <w:t xml:space="preserve">Derma </w:t>
      </w:r>
      <w:proofErr w:type="spellStart"/>
      <w:r>
        <w:rPr>
          <w:rFonts w:ascii="AppleSystemUIFont" w:hAnsi="AppleSystemUIFont" w:cs="AppleSystemUIFont"/>
          <w:color w:val="353535"/>
        </w:rPr>
        <w:t>Sotagake</w:t>
      </w:r>
      <w:proofErr w:type="spellEnd"/>
      <w:r>
        <w:rPr>
          <w:rFonts w:ascii="AppleSystemUIFont" w:hAnsi="AppleSystemUIFont" w:cs="AppleSystemUIFont"/>
          <w:color w:val="353535"/>
        </w:rPr>
        <w:t xml:space="preserve"> (8-1)</w:t>
      </w:r>
    </w:p>
    <w:p w14:paraId="29EF506C" w14:textId="77777777" w:rsidR="00ED39AF" w:rsidRDefault="00ED39AF" w:rsidP="00ED39AF">
      <w:pPr>
        <w:numPr>
          <w:ilvl w:val="0"/>
          <w:numId w:val="17"/>
        </w:numPr>
        <w:autoSpaceDE w:val="0"/>
        <w:autoSpaceDN w:val="0"/>
        <w:adjustRightInd w:val="0"/>
        <w:ind w:left="0" w:firstLine="0"/>
        <w:rPr>
          <w:rFonts w:ascii="AppleSystemUIFont" w:hAnsi="AppleSystemUIFont" w:cs="AppleSystemUIFont"/>
          <w:color w:val="353535"/>
        </w:rPr>
      </w:pPr>
      <w:r>
        <w:rPr>
          <w:rFonts w:ascii="AppleSystemUIFont" w:hAnsi="AppleSystemUIFont" w:cs="AppleSystemUIFont"/>
          <w:color w:val="353535"/>
        </w:rPr>
        <w:t>Most hyped Japan horse that I can remember (Mendelssohn was pretty hyped actually and only finished 6th-ish?)</w:t>
      </w:r>
    </w:p>
    <w:p w14:paraId="5CECFF4C" w14:textId="77777777" w:rsidR="00ED39AF" w:rsidRDefault="00ED39AF" w:rsidP="00ED39AF">
      <w:pPr>
        <w:numPr>
          <w:ilvl w:val="1"/>
          <w:numId w:val="17"/>
        </w:numPr>
        <w:autoSpaceDE w:val="0"/>
        <w:autoSpaceDN w:val="0"/>
        <w:adjustRightInd w:val="0"/>
        <w:ind w:left="0" w:firstLine="0"/>
        <w:rPr>
          <w:rFonts w:ascii="AppleSystemUIFont" w:hAnsi="AppleSystemUIFont" w:cs="AppleSystemUIFont"/>
          <w:color w:val="353535"/>
        </w:rPr>
      </w:pPr>
      <w:r>
        <w:rPr>
          <w:rFonts w:ascii="AppleSystemUIFont" w:hAnsi="AppleSystemUIFont" w:cs="AppleSystemUIFont"/>
          <w:color w:val="353535"/>
        </w:rPr>
        <w:t>Possibly strongest/most talented in this field</w:t>
      </w:r>
    </w:p>
    <w:p w14:paraId="0B0AEC11" w14:textId="77777777" w:rsidR="00ED39AF" w:rsidRDefault="00ED39AF" w:rsidP="00ED39AF">
      <w:pPr>
        <w:numPr>
          <w:ilvl w:val="1"/>
          <w:numId w:val="17"/>
        </w:numPr>
        <w:autoSpaceDE w:val="0"/>
        <w:autoSpaceDN w:val="0"/>
        <w:adjustRightInd w:val="0"/>
        <w:ind w:left="0" w:firstLine="0"/>
        <w:rPr>
          <w:rFonts w:ascii="AppleSystemUIFont" w:hAnsi="AppleSystemUIFont" w:cs="AppleSystemUIFont"/>
          <w:color w:val="353535"/>
        </w:rPr>
      </w:pPr>
      <w:r>
        <w:rPr>
          <w:rFonts w:ascii="AppleSystemUIFont" w:hAnsi="AppleSystemUIFont" w:cs="AppleSystemUIFont"/>
          <w:color w:val="353535"/>
        </w:rPr>
        <w:t>However, NO horse from UAE derby have ever won the Derby</w:t>
      </w:r>
    </w:p>
    <w:p w14:paraId="3D0EF967" w14:textId="77777777" w:rsidR="00ED39AF" w:rsidRDefault="00ED39AF" w:rsidP="00ED39AF">
      <w:pPr>
        <w:numPr>
          <w:ilvl w:val="0"/>
          <w:numId w:val="17"/>
        </w:numPr>
        <w:autoSpaceDE w:val="0"/>
        <w:autoSpaceDN w:val="0"/>
        <w:adjustRightInd w:val="0"/>
        <w:ind w:left="0" w:firstLine="0"/>
        <w:rPr>
          <w:rFonts w:ascii="AppleSystemUIFont" w:hAnsi="AppleSystemUIFont" w:cs="AppleSystemUIFont"/>
          <w:color w:val="353535"/>
        </w:rPr>
      </w:pPr>
      <w:r>
        <w:rPr>
          <w:rFonts w:ascii="AppleSystemUIFont" w:hAnsi="AppleSystemUIFont" w:cs="AppleSystemUIFont"/>
          <w:color w:val="353535"/>
        </w:rPr>
        <w:t>Will depend on how his workouts look after shipping to Kentucky</w:t>
      </w:r>
    </w:p>
    <w:p w14:paraId="0282CB39" w14:textId="77777777" w:rsidR="00ED39AF" w:rsidRDefault="00ED39AF" w:rsidP="00ED39AF">
      <w:pPr>
        <w:numPr>
          <w:ilvl w:val="0"/>
          <w:numId w:val="17"/>
        </w:numPr>
        <w:autoSpaceDE w:val="0"/>
        <w:autoSpaceDN w:val="0"/>
        <w:adjustRightInd w:val="0"/>
        <w:ind w:left="0" w:firstLine="0"/>
        <w:rPr>
          <w:rFonts w:ascii="AppleSystemUIFont" w:hAnsi="AppleSystemUIFont" w:cs="AppleSystemUIFont"/>
          <w:color w:val="353535"/>
        </w:rPr>
      </w:pPr>
      <w:r>
        <w:rPr>
          <w:rFonts w:ascii="AppleSystemUIFont" w:hAnsi="AppleSystemUIFont" w:cs="AppleSystemUIFont"/>
          <w:color w:val="353535"/>
        </w:rPr>
        <w:t>Unimpressive at Saudi Cup</w:t>
      </w:r>
    </w:p>
    <w:p w14:paraId="6EBB0546" w14:textId="77777777" w:rsidR="00ED39AF" w:rsidRDefault="00ED39AF" w:rsidP="00ED39AF">
      <w:pPr>
        <w:numPr>
          <w:ilvl w:val="0"/>
          <w:numId w:val="17"/>
        </w:numPr>
        <w:autoSpaceDE w:val="0"/>
        <w:autoSpaceDN w:val="0"/>
        <w:adjustRightInd w:val="0"/>
        <w:ind w:left="0" w:firstLine="0"/>
        <w:rPr>
          <w:rFonts w:ascii="AppleSystemUIFont" w:hAnsi="AppleSystemUIFont" w:cs="AppleSystemUIFont"/>
          <w:color w:val="353535"/>
        </w:rPr>
      </w:pPr>
      <w:r>
        <w:rPr>
          <w:rFonts w:ascii="AppleSystemUIFont" w:hAnsi="AppleSystemUIFont" w:cs="AppleSystemUIFont"/>
          <w:color w:val="353535"/>
        </w:rPr>
        <w:t>Destroyed at AUE Derby</w:t>
      </w:r>
    </w:p>
    <w:p w14:paraId="17C637C9" w14:textId="77777777" w:rsidR="00ED39AF" w:rsidRDefault="00ED39AF" w:rsidP="00ED39AF">
      <w:pPr>
        <w:numPr>
          <w:ilvl w:val="1"/>
          <w:numId w:val="17"/>
        </w:numPr>
        <w:autoSpaceDE w:val="0"/>
        <w:autoSpaceDN w:val="0"/>
        <w:adjustRightInd w:val="0"/>
        <w:ind w:left="0" w:firstLine="0"/>
        <w:rPr>
          <w:rFonts w:ascii="AppleSystemUIFont" w:hAnsi="AppleSystemUIFont" w:cs="AppleSystemUIFont"/>
          <w:color w:val="353535"/>
        </w:rPr>
      </w:pPr>
      <w:r>
        <w:rPr>
          <w:rFonts w:ascii="AppleSystemUIFont" w:hAnsi="AppleSystemUIFont" w:cs="AppleSystemUIFont"/>
          <w:color w:val="353535"/>
        </w:rPr>
        <w:t>One of longer prep races similar to Kentucky Derby length</w:t>
      </w:r>
    </w:p>
    <w:p w14:paraId="2A56CD0C" w14:textId="77777777" w:rsidR="00ED39AF" w:rsidRDefault="00ED39AF" w:rsidP="00ED39AF">
      <w:pPr>
        <w:numPr>
          <w:ilvl w:val="0"/>
          <w:numId w:val="17"/>
        </w:numPr>
        <w:autoSpaceDE w:val="0"/>
        <w:autoSpaceDN w:val="0"/>
        <w:adjustRightInd w:val="0"/>
        <w:ind w:left="0" w:firstLine="0"/>
        <w:rPr>
          <w:rFonts w:ascii="AppleSystemUIFont" w:hAnsi="AppleSystemUIFont" w:cs="AppleSystemUIFont"/>
          <w:color w:val="353535"/>
        </w:rPr>
      </w:pPr>
      <w:r>
        <w:rPr>
          <w:rFonts w:ascii="AppleSystemUIFont" w:hAnsi="AppleSystemUIFont" w:cs="AppleSystemUIFont"/>
          <w:color w:val="353535"/>
        </w:rPr>
        <w:t>Going to be one of the most debated horses whether to pick him or not</w:t>
      </w:r>
    </w:p>
    <w:p w14:paraId="5F051395" w14:textId="77777777" w:rsidR="00ED39AF" w:rsidRDefault="00ED39AF" w:rsidP="00ED39AF">
      <w:pPr>
        <w:numPr>
          <w:ilvl w:val="0"/>
          <w:numId w:val="17"/>
        </w:numPr>
        <w:autoSpaceDE w:val="0"/>
        <w:autoSpaceDN w:val="0"/>
        <w:adjustRightInd w:val="0"/>
        <w:ind w:left="0" w:firstLine="0"/>
        <w:rPr>
          <w:rFonts w:ascii="AppleSystemUIFont" w:hAnsi="AppleSystemUIFont" w:cs="AppleSystemUIFont"/>
          <w:color w:val="353535"/>
        </w:rPr>
      </w:pPr>
      <w:r>
        <w:rPr>
          <w:rFonts w:ascii="AppleSystemUIFont" w:hAnsi="AppleSystemUIFont" w:cs="AppleSystemUIFont"/>
          <w:color w:val="353535"/>
        </w:rPr>
        <w:t>Post position not ideal for him. If he drew a post closer to the middle I’d have been much more on him</w:t>
      </w:r>
    </w:p>
    <w:p w14:paraId="60CD2D3E" w14:textId="77777777" w:rsidR="00ED39AF" w:rsidRDefault="00ED39AF" w:rsidP="00ED39AF">
      <w:pPr>
        <w:numPr>
          <w:ilvl w:val="0"/>
          <w:numId w:val="17"/>
        </w:numPr>
        <w:autoSpaceDE w:val="0"/>
        <w:autoSpaceDN w:val="0"/>
        <w:adjustRightInd w:val="0"/>
        <w:ind w:left="0" w:firstLine="0"/>
        <w:rPr>
          <w:rFonts w:ascii="AppleSystemUIFont" w:hAnsi="AppleSystemUIFont" w:cs="AppleSystemUIFont"/>
          <w:color w:val="353535"/>
        </w:rPr>
      </w:pPr>
      <w:r>
        <w:rPr>
          <w:rFonts w:ascii="AppleSystemUIFont" w:hAnsi="AppleSystemUIFont" w:cs="AppleSystemUIFont"/>
          <w:color w:val="353535"/>
        </w:rPr>
        <w:t xml:space="preserve">D.S. will try and get up the </w:t>
      </w:r>
      <w:proofErr w:type="spellStart"/>
      <w:r>
        <w:rPr>
          <w:rFonts w:ascii="AppleSystemUIFont" w:hAnsi="AppleSystemUIFont" w:cs="AppleSystemUIFont"/>
          <w:color w:val="353535"/>
        </w:rPr>
        <w:t>the</w:t>
      </w:r>
      <w:proofErr w:type="spellEnd"/>
      <w:r>
        <w:rPr>
          <w:rFonts w:ascii="AppleSystemUIFont" w:hAnsi="AppleSystemUIFont" w:cs="AppleSystemUIFont"/>
          <w:color w:val="353535"/>
        </w:rPr>
        <w:t xml:space="preserve"> pace, and could have a clear path around the final turn</w:t>
      </w:r>
    </w:p>
    <w:p w14:paraId="3A4D95DD" w14:textId="77777777" w:rsidR="00ED39AF" w:rsidRDefault="00ED39AF" w:rsidP="00ED39AF">
      <w:pPr>
        <w:numPr>
          <w:ilvl w:val="0"/>
          <w:numId w:val="17"/>
        </w:numPr>
        <w:autoSpaceDE w:val="0"/>
        <w:autoSpaceDN w:val="0"/>
        <w:adjustRightInd w:val="0"/>
        <w:ind w:left="0" w:firstLine="0"/>
        <w:rPr>
          <w:rFonts w:ascii="AppleSystemUIFont" w:hAnsi="AppleSystemUIFont" w:cs="AppleSystemUIFont"/>
          <w:color w:val="353535"/>
        </w:rPr>
      </w:pPr>
      <w:r>
        <w:rPr>
          <w:rFonts w:ascii="AppleSystemUIFont" w:hAnsi="AppleSystemUIFont" w:cs="AppleSystemUIFont"/>
          <w:color w:val="353535"/>
        </w:rPr>
        <w:t xml:space="preserve">He has had reports of great workouts this week at Churchill Downs, blowing out </w:t>
      </w:r>
      <w:proofErr w:type="spellStart"/>
      <w:r>
        <w:rPr>
          <w:rFonts w:ascii="AppleSystemUIFont" w:hAnsi="AppleSystemUIFont" w:cs="AppleSystemUIFont"/>
          <w:color w:val="353535"/>
        </w:rPr>
        <w:t>Continuar</w:t>
      </w:r>
      <w:proofErr w:type="spellEnd"/>
      <w:r>
        <w:rPr>
          <w:rFonts w:ascii="AppleSystemUIFont" w:hAnsi="AppleSystemUIFont" w:cs="AppleSystemUIFont"/>
          <w:color w:val="353535"/>
        </w:rPr>
        <w:t xml:space="preserve"> for fun</w:t>
      </w:r>
    </w:p>
    <w:p w14:paraId="4D7B202B" w14:textId="77777777" w:rsidR="00ED39AF" w:rsidRDefault="00ED39AF" w:rsidP="00ED39AF">
      <w:pPr>
        <w:numPr>
          <w:ilvl w:val="0"/>
          <w:numId w:val="17"/>
        </w:numPr>
        <w:autoSpaceDE w:val="0"/>
        <w:autoSpaceDN w:val="0"/>
        <w:adjustRightInd w:val="0"/>
        <w:ind w:left="0" w:firstLine="0"/>
        <w:rPr>
          <w:rFonts w:ascii="AppleSystemUIFont" w:hAnsi="AppleSystemUIFont" w:cs="AppleSystemUIFont"/>
          <w:color w:val="353535"/>
        </w:rPr>
      </w:pPr>
      <w:r>
        <w:rPr>
          <w:rFonts w:ascii="AppleSystemUIFont" w:hAnsi="AppleSystemUIFont" w:cs="AppleSystemUIFont"/>
          <w:color w:val="353535"/>
        </w:rPr>
        <w:t xml:space="preserve">If </w:t>
      </w:r>
      <w:proofErr w:type="spellStart"/>
      <w:r>
        <w:rPr>
          <w:rFonts w:ascii="AppleSystemUIFont" w:hAnsi="AppleSystemUIFont" w:cs="AppleSystemUIFont"/>
          <w:color w:val="353535"/>
        </w:rPr>
        <w:t>i</w:t>
      </w:r>
      <w:proofErr w:type="spellEnd"/>
      <w:r>
        <w:rPr>
          <w:rFonts w:ascii="AppleSystemUIFont" w:hAnsi="AppleSystemUIFont" w:cs="AppleSystemUIFont"/>
          <w:color w:val="353535"/>
        </w:rPr>
        <w:t xml:space="preserve"> end up picking him and he drops the ball, I will have no choice but to go put my clown makeup on and wear it out to Gin Mill</w:t>
      </w:r>
    </w:p>
    <w:p w14:paraId="078DE625" w14:textId="77777777" w:rsidR="00ED39AF" w:rsidRDefault="00ED39AF" w:rsidP="00ED39AF">
      <w:pPr>
        <w:numPr>
          <w:ilvl w:val="0"/>
          <w:numId w:val="17"/>
        </w:numPr>
        <w:autoSpaceDE w:val="0"/>
        <w:autoSpaceDN w:val="0"/>
        <w:adjustRightInd w:val="0"/>
        <w:ind w:left="0" w:firstLine="0"/>
        <w:rPr>
          <w:rFonts w:ascii="AppleSystemUIFont" w:hAnsi="AppleSystemUIFont" w:cs="AppleSystemUIFont"/>
          <w:color w:val="353535"/>
        </w:rPr>
      </w:pPr>
      <w:r>
        <w:rPr>
          <w:rFonts w:ascii="AppleSystemUIFont" w:hAnsi="AppleSystemUIFont" w:cs="AppleSystemUIFont"/>
          <w:color w:val="353535"/>
        </w:rPr>
        <w:t xml:space="preserve">Final Take: I will play him to win and up top in some exotics. Hopefully will go off higher than 7-1. Japan betters will hammer him and drive his payout down. Not using underneath in exotics because if he is in fact not the best, he could very well be a </w:t>
      </w:r>
      <w:proofErr w:type="spellStart"/>
      <w:r>
        <w:rPr>
          <w:rFonts w:ascii="AppleSystemUIFont" w:hAnsi="AppleSystemUIFont" w:cs="AppleSystemUIFont"/>
          <w:color w:val="353535"/>
        </w:rPr>
        <w:t>mid finishing</w:t>
      </w:r>
      <w:proofErr w:type="spellEnd"/>
      <w:r>
        <w:rPr>
          <w:rFonts w:ascii="AppleSystemUIFont" w:hAnsi="AppleSystemUIFont" w:cs="AppleSystemUIFont"/>
          <w:color w:val="353535"/>
        </w:rPr>
        <w:t xml:space="preserve"> horse. Feel like its win or bust.</w:t>
      </w:r>
    </w:p>
    <w:p w14:paraId="69C2C8B8" w14:textId="77777777" w:rsidR="00ED39AF" w:rsidRDefault="00ED39AF" w:rsidP="00ED39AF">
      <w:pPr>
        <w:autoSpaceDE w:val="0"/>
        <w:autoSpaceDN w:val="0"/>
        <w:adjustRightInd w:val="0"/>
        <w:rPr>
          <w:rFonts w:ascii="AppleSystemUIFont" w:hAnsi="AppleSystemUIFont" w:cs="AppleSystemUIFont"/>
          <w:color w:val="353535"/>
        </w:rPr>
      </w:pPr>
    </w:p>
    <w:p w14:paraId="709B2C48" w14:textId="77777777" w:rsidR="00ED39AF" w:rsidRDefault="00ED39AF" w:rsidP="00ED39AF">
      <w:pPr>
        <w:autoSpaceDE w:val="0"/>
        <w:autoSpaceDN w:val="0"/>
        <w:adjustRightInd w:val="0"/>
        <w:rPr>
          <w:rFonts w:ascii="AppleSystemUIFont" w:hAnsi="AppleSystemUIFont" w:cs="AppleSystemUIFont"/>
          <w:color w:val="353535"/>
        </w:rPr>
      </w:pPr>
      <w:r>
        <w:rPr>
          <w:rFonts w:ascii="AppleSystemUIFont" w:hAnsi="AppleSystemUIFont" w:cs="AppleSystemUIFont"/>
          <w:color w:val="353535"/>
        </w:rPr>
        <w:t>Post 18.</w:t>
      </w:r>
    </w:p>
    <w:p w14:paraId="0BFEC683" w14:textId="77777777" w:rsidR="00ED39AF" w:rsidRDefault="00ED39AF" w:rsidP="00ED39AF">
      <w:pPr>
        <w:autoSpaceDE w:val="0"/>
        <w:autoSpaceDN w:val="0"/>
        <w:adjustRightInd w:val="0"/>
        <w:rPr>
          <w:rFonts w:ascii="AppleSystemUIFont" w:hAnsi="AppleSystemUIFont" w:cs="AppleSystemUIFont"/>
          <w:color w:val="353535"/>
        </w:rPr>
      </w:pPr>
      <w:r>
        <w:rPr>
          <w:rFonts w:ascii="AppleSystemUIFont" w:hAnsi="AppleSystemUIFont" w:cs="AppleSystemUIFont"/>
          <w:color w:val="353535"/>
        </w:rPr>
        <w:t>Rocket Can (35-1)</w:t>
      </w:r>
    </w:p>
    <w:p w14:paraId="481248E9" w14:textId="77777777" w:rsidR="00ED39AF" w:rsidRDefault="00ED39AF" w:rsidP="00ED39AF">
      <w:pPr>
        <w:numPr>
          <w:ilvl w:val="0"/>
          <w:numId w:val="18"/>
        </w:numPr>
        <w:autoSpaceDE w:val="0"/>
        <w:autoSpaceDN w:val="0"/>
        <w:adjustRightInd w:val="0"/>
        <w:ind w:left="0" w:firstLine="0"/>
        <w:rPr>
          <w:rFonts w:ascii="AppleSystemUIFont" w:hAnsi="AppleSystemUIFont" w:cs="AppleSystemUIFont"/>
          <w:color w:val="353535"/>
        </w:rPr>
      </w:pPr>
      <w:r>
        <w:rPr>
          <w:rFonts w:ascii="AppleSystemUIFont" w:hAnsi="AppleSystemUIFont" w:cs="AppleSystemUIFont"/>
          <w:color w:val="353535"/>
        </w:rPr>
        <w:t xml:space="preserve">91 Beyer / 98 </w:t>
      </w:r>
      <w:proofErr w:type="spellStart"/>
      <w:r>
        <w:rPr>
          <w:rFonts w:ascii="AppleSystemUIFont" w:hAnsi="AppleSystemUIFont" w:cs="AppleSystemUIFont"/>
          <w:color w:val="353535"/>
        </w:rPr>
        <w:t>Brisnet</w:t>
      </w:r>
      <w:proofErr w:type="spellEnd"/>
    </w:p>
    <w:p w14:paraId="0083EAC4" w14:textId="77777777" w:rsidR="00ED39AF" w:rsidRDefault="00ED39AF" w:rsidP="00ED39AF">
      <w:pPr>
        <w:numPr>
          <w:ilvl w:val="0"/>
          <w:numId w:val="18"/>
        </w:numPr>
        <w:autoSpaceDE w:val="0"/>
        <w:autoSpaceDN w:val="0"/>
        <w:adjustRightInd w:val="0"/>
        <w:ind w:left="0" w:firstLine="0"/>
        <w:rPr>
          <w:rFonts w:ascii="AppleSystemUIFont" w:hAnsi="AppleSystemUIFont" w:cs="AppleSystemUIFont"/>
          <w:color w:val="353535"/>
        </w:rPr>
      </w:pPr>
      <w:r>
        <w:rPr>
          <w:rFonts w:ascii="AppleSystemUIFont" w:hAnsi="AppleSystemUIFont" w:cs="AppleSystemUIFont"/>
          <w:color w:val="353535"/>
        </w:rPr>
        <w:t>2-2-0 of 7 races</w:t>
      </w:r>
    </w:p>
    <w:p w14:paraId="5FD205B1" w14:textId="77777777" w:rsidR="00ED39AF" w:rsidRDefault="00ED39AF" w:rsidP="00ED39AF">
      <w:pPr>
        <w:numPr>
          <w:ilvl w:val="0"/>
          <w:numId w:val="18"/>
        </w:numPr>
        <w:autoSpaceDE w:val="0"/>
        <w:autoSpaceDN w:val="0"/>
        <w:adjustRightInd w:val="0"/>
        <w:ind w:left="0" w:firstLine="0"/>
        <w:rPr>
          <w:rFonts w:ascii="AppleSystemUIFont" w:hAnsi="AppleSystemUIFont" w:cs="AppleSystemUIFont"/>
          <w:color w:val="353535"/>
        </w:rPr>
      </w:pPr>
      <w:r>
        <w:rPr>
          <w:rFonts w:ascii="AppleSystemUIFont" w:hAnsi="AppleSystemUIFont" w:cs="AppleSystemUIFont"/>
          <w:color w:val="353535"/>
        </w:rPr>
        <w:t>Started strong in Arkansas Derby then faded quick out to 4th</w:t>
      </w:r>
    </w:p>
    <w:p w14:paraId="173142C0" w14:textId="77777777" w:rsidR="00ED39AF" w:rsidRDefault="00ED39AF" w:rsidP="00ED39AF">
      <w:pPr>
        <w:numPr>
          <w:ilvl w:val="0"/>
          <w:numId w:val="18"/>
        </w:numPr>
        <w:autoSpaceDE w:val="0"/>
        <w:autoSpaceDN w:val="0"/>
        <w:adjustRightInd w:val="0"/>
        <w:ind w:left="0" w:firstLine="0"/>
        <w:rPr>
          <w:rFonts w:ascii="AppleSystemUIFont" w:hAnsi="AppleSystemUIFont" w:cs="AppleSystemUIFont"/>
          <w:color w:val="353535"/>
        </w:rPr>
      </w:pPr>
      <w:r>
        <w:rPr>
          <w:rFonts w:ascii="AppleSystemUIFont" w:hAnsi="AppleSystemUIFont" w:cs="AppleSystemUIFont"/>
          <w:color w:val="353535"/>
        </w:rPr>
        <w:t>This won’t help in lengthier derby</w:t>
      </w:r>
    </w:p>
    <w:p w14:paraId="57DA90D2" w14:textId="77777777" w:rsidR="00ED39AF" w:rsidRDefault="00ED39AF" w:rsidP="00ED39AF">
      <w:pPr>
        <w:numPr>
          <w:ilvl w:val="0"/>
          <w:numId w:val="18"/>
        </w:numPr>
        <w:autoSpaceDE w:val="0"/>
        <w:autoSpaceDN w:val="0"/>
        <w:adjustRightInd w:val="0"/>
        <w:ind w:left="0" w:firstLine="0"/>
        <w:rPr>
          <w:rFonts w:ascii="AppleSystemUIFont" w:hAnsi="AppleSystemUIFont" w:cs="AppleSystemUIFont"/>
          <w:color w:val="353535"/>
        </w:rPr>
      </w:pPr>
      <w:r>
        <w:rPr>
          <w:rFonts w:ascii="AppleSystemUIFont" w:hAnsi="AppleSystemUIFont" w:cs="AppleSystemUIFont"/>
          <w:color w:val="353535"/>
        </w:rPr>
        <w:t>Lost Fountain of Youth 4 lengths to Forte</w:t>
      </w:r>
    </w:p>
    <w:p w14:paraId="76F2B6A8" w14:textId="77777777" w:rsidR="00ED39AF" w:rsidRDefault="00ED39AF" w:rsidP="00ED39AF">
      <w:pPr>
        <w:numPr>
          <w:ilvl w:val="0"/>
          <w:numId w:val="18"/>
        </w:numPr>
        <w:autoSpaceDE w:val="0"/>
        <w:autoSpaceDN w:val="0"/>
        <w:adjustRightInd w:val="0"/>
        <w:ind w:left="0" w:firstLine="0"/>
        <w:rPr>
          <w:rFonts w:ascii="AppleSystemUIFont" w:hAnsi="AppleSystemUIFont" w:cs="AppleSystemUIFont"/>
          <w:color w:val="353535"/>
        </w:rPr>
      </w:pPr>
      <w:r>
        <w:rPr>
          <w:rFonts w:ascii="AppleSystemUIFont" w:hAnsi="AppleSystemUIFont" w:cs="AppleSystemUIFont"/>
          <w:color w:val="353535"/>
        </w:rPr>
        <w:t>I really don’t hate this horse but he isn’t great, won’t win</w:t>
      </w:r>
    </w:p>
    <w:p w14:paraId="58563A39" w14:textId="77777777" w:rsidR="00ED39AF" w:rsidRDefault="00ED39AF" w:rsidP="00ED39AF">
      <w:pPr>
        <w:numPr>
          <w:ilvl w:val="0"/>
          <w:numId w:val="18"/>
        </w:numPr>
        <w:autoSpaceDE w:val="0"/>
        <w:autoSpaceDN w:val="0"/>
        <w:adjustRightInd w:val="0"/>
        <w:ind w:left="0" w:firstLine="0"/>
        <w:rPr>
          <w:rFonts w:ascii="AppleSystemUIFont" w:hAnsi="AppleSystemUIFont" w:cs="AppleSystemUIFont"/>
          <w:color w:val="353535"/>
        </w:rPr>
      </w:pPr>
      <w:r>
        <w:rPr>
          <w:rFonts w:ascii="AppleSystemUIFont" w:hAnsi="AppleSystemUIFont" w:cs="AppleSystemUIFont"/>
          <w:color w:val="353535"/>
        </w:rPr>
        <w:t>Feels like a 12th place finish</w:t>
      </w:r>
    </w:p>
    <w:p w14:paraId="7F048BD2" w14:textId="77777777" w:rsidR="00ED39AF" w:rsidRDefault="00ED39AF" w:rsidP="00ED39AF">
      <w:pPr>
        <w:numPr>
          <w:ilvl w:val="0"/>
          <w:numId w:val="18"/>
        </w:numPr>
        <w:autoSpaceDE w:val="0"/>
        <w:autoSpaceDN w:val="0"/>
        <w:adjustRightInd w:val="0"/>
        <w:ind w:left="0" w:firstLine="0"/>
        <w:rPr>
          <w:rFonts w:ascii="AppleSystemUIFont" w:hAnsi="AppleSystemUIFont" w:cs="AppleSystemUIFont"/>
          <w:color w:val="353535"/>
        </w:rPr>
      </w:pPr>
      <w:r>
        <w:rPr>
          <w:rFonts w:ascii="AppleSystemUIFont" w:hAnsi="AppleSystemUIFont" w:cs="AppleSystemUIFont"/>
          <w:color w:val="353535"/>
        </w:rPr>
        <w:t>Drew the formidable first post position which hasn’t produced a winner in like 25 years</w:t>
      </w:r>
    </w:p>
    <w:p w14:paraId="6C7505CD" w14:textId="77777777" w:rsidR="00ED39AF" w:rsidRDefault="00ED39AF" w:rsidP="00ED39AF">
      <w:pPr>
        <w:numPr>
          <w:ilvl w:val="1"/>
          <w:numId w:val="18"/>
        </w:numPr>
        <w:autoSpaceDE w:val="0"/>
        <w:autoSpaceDN w:val="0"/>
        <w:adjustRightInd w:val="0"/>
        <w:ind w:left="0" w:firstLine="0"/>
        <w:rPr>
          <w:rFonts w:ascii="AppleSystemUIFont" w:hAnsi="AppleSystemUIFont" w:cs="AppleSystemUIFont"/>
          <w:color w:val="353535"/>
        </w:rPr>
      </w:pPr>
      <w:proofErr w:type="gramStart"/>
      <w:r>
        <w:rPr>
          <w:rFonts w:ascii="AppleSystemUIFont" w:hAnsi="AppleSystemUIFont" w:cs="AppleSystemUIFont"/>
          <w:color w:val="353535"/>
        </w:rPr>
        <w:t>However</w:t>
      </w:r>
      <w:proofErr w:type="gramEnd"/>
      <w:r>
        <w:rPr>
          <w:rFonts w:ascii="AppleSystemUIFont" w:hAnsi="AppleSystemUIFont" w:cs="AppleSystemUIFont"/>
          <w:color w:val="353535"/>
        </w:rPr>
        <w:t xml:space="preserve"> the gate got moved off the rail two years ago and isn’t as much a problem</w:t>
      </w:r>
    </w:p>
    <w:p w14:paraId="606C75E4" w14:textId="77777777" w:rsidR="00ED39AF" w:rsidRDefault="00ED39AF" w:rsidP="00ED39AF">
      <w:pPr>
        <w:numPr>
          <w:ilvl w:val="0"/>
          <w:numId w:val="18"/>
        </w:numPr>
        <w:autoSpaceDE w:val="0"/>
        <w:autoSpaceDN w:val="0"/>
        <w:adjustRightInd w:val="0"/>
        <w:ind w:left="0" w:firstLine="0"/>
        <w:rPr>
          <w:rFonts w:ascii="AppleSystemUIFont" w:hAnsi="AppleSystemUIFont" w:cs="AppleSystemUIFont"/>
          <w:color w:val="353535"/>
        </w:rPr>
      </w:pPr>
      <w:r>
        <w:rPr>
          <w:rFonts w:ascii="AppleSystemUIFont" w:hAnsi="AppleSystemUIFont" w:cs="AppleSystemUIFont"/>
          <w:color w:val="353535"/>
        </w:rPr>
        <w:t>Final Take: Rocket Cannot</w:t>
      </w:r>
    </w:p>
    <w:p w14:paraId="3BF3A5BD" w14:textId="77777777" w:rsidR="00ED39AF" w:rsidRDefault="00ED39AF" w:rsidP="00ED39AF">
      <w:pPr>
        <w:autoSpaceDE w:val="0"/>
        <w:autoSpaceDN w:val="0"/>
        <w:adjustRightInd w:val="0"/>
        <w:rPr>
          <w:rFonts w:ascii="AppleSystemUIFont" w:hAnsi="AppleSystemUIFont" w:cs="AppleSystemUIFont"/>
          <w:color w:val="353535"/>
        </w:rPr>
      </w:pPr>
    </w:p>
    <w:p w14:paraId="0D2A0B72" w14:textId="77777777" w:rsidR="00ED39AF" w:rsidRDefault="00ED39AF" w:rsidP="00ED39AF">
      <w:pPr>
        <w:autoSpaceDE w:val="0"/>
        <w:autoSpaceDN w:val="0"/>
        <w:adjustRightInd w:val="0"/>
        <w:rPr>
          <w:rFonts w:ascii="AppleSystemUIFont" w:hAnsi="AppleSystemUIFont" w:cs="AppleSystemUIFont"/>
          <w:color w:val="353535"/>
        </w:rPr>
      </w:pPr>
      <w:r>
        <w:rPr>
          <w:rFonts w:ascii="AppleSystemUIFont" w:hAnsi="AppleSystemUIFont" w:cs="AppleSystemUIFont"/>
          <w:color w:val="353535"/>
        </w:rPr>
        <w:t>Scratched</w:t>
      </w:r>
    </w:p>
    <w:p w14:paraId="2105C857" w14:textId="77777777" w:rsidR="00ED39AF" w:rsidRDefault="00ED39AF" w:rsidP="00ED39AF">
      <w:pPr>
        <w:autoSpaceDE w:val="0"/>
        <w:autoSpaceDN w:val="0"/>
        <w:adjustRightInd w:val="0"/>
        <w:rPr>
          <w:rFonts w:ascii="AppleSystemUIFont" w:hAnsi="AppleSystemUIFont" w:cs="AppleSystemUIFont"/>
          <w:strike/>
          <w:color w:val="353535"/>
        </w:rPr>
      </w:pPr>
      <w:r>
        <w:rPr>
          <w:rFonts w:ascii="AppleSystemUIFont" w:hAnsi="AppleSystemUIFont" w:cs="AppleSystemUIFont"/>
          <w:strike/>
          <w:color w:val="353535"/>
        </w:rPr>
        <w:t>Post 19.</w:t>
      </w:r>
    </w:p>
    <w:p w14:paraId="75E386B9" w14:textId="77777777" w:rsidR="00ED39AF" w:rsidRDefault="00ED39AF" w:rsidP="00ED39AF">
      <w:pPr>
        <w:autoSpaceDE w:val="0"/>
        <w:autoSpaceDN w:val="0"/>
        <w:adjustRightInd w:val="0"/>
        <w:rPr>
          <w:rFonts w:ascii="AppleSystemUIFont" w:hAnsi="AppleSystemUIFont" w:cs="AppleSystemUIFont"/>
          <w:strike/>
          <w:color w:val="353535"/>
        </w:rPr>
      </w:pPr>
      <w:r>
        <w:rPr>
          <w:rFonts w:ascii="AppleSystemUIFont" w:hAnsi="AppleSystemUIFont" w:cs="AppleSystemUIFont"/>
          <w:strike/>
          <w:color w:val="353535"/>
        </w:rPr>
        <w:t>Lord Miles</w:t>
      </w:r>
    </w:p>
    <w:p w14:paraId="34B44E3C" w14:textId="77777777" w:rsidR="00ED39AF" w:rsidRDefault="00ED39AF" w:rsidP="00ED39AF">
      <w:pPr>
        <w:numPr>
          <w:ilvl w:val="0"/>
          <w:numId w:val="19"/>
        </w:numPr>
        <w:autoSpaceDE w:val="0"/>
        <w:autoSpaceDN w:val="0"/>
        <w:adjustRightInd w:val="0"/>
        <w:ind w:left="0" w:firstLine="0"/>
        <w:rPr>
          <w:rFonts w:ascii="AppleSystemUIFont" w:hAnsi="AppleSystemUIFont" w:cs="AppleSystemUIFont"/>
          <w:strike/>
          <w:color w:val="353535"/>
        </w:rPr>
      </w:pPr>
      <w:r>
        <w:rPr>
          <w:rFonts w:ascii="AppleSystemUIFont" w:hAnsi="AppleSystemUIFont" w:cs="AppleSystemUIFont"/>
          <w:strike/>
          <w:color w:val="353535"/>
        </w:rPr>
        <w:t xml:space="preserve">93 Beyer / 99 </w:t>
      </w:r>
      <w:proofErr w:type="spellStart"/>
      <w:r>
        <w:rPr>
          <w:rFonts w:ascii="AppleSystemUIFont" w:hAnsi="AppleSystemUIFont" w:cs="AppleSystemUIFont"/>
          <w:strike/>
          <w:color w:val="353535"/>
        </w:rPr>
        <w:t>Brisnet</w:t>
      </w:r>
      <w:proofErr w:type="spellEnd"/>
    </w:p>
    <w:p w14:paraId="042A2459" w14:textId="77777777" w:rsidR="00ED39AF" w:rsidRDefault="00ED39AF" w:rsidP="00ED39AF">
      <w:pPr>
        <w:numPr>
          <w:ilvl w:val="0"/>
          <w:numId w:val="19"/>
        </w:numPr>
        <w:autoSpaceDE w:val="0"/>
        <w:autoSpaceDN w:val="0"/>
        <w:adjustRightInd w:val="0"/>
        <w:ind w:left="0" w:firstLine="0"/>
        <w:rPr>
          <w:rFonts w:ascii="AppleSystemUIFont" w:hAnsi="AppleSystemUIFont" w:cs="AppleSystemUIFont"/>
          <w:strike/>
          <w:color w:val="353535"/>
        </w:rPr>
      </w:pPr>
      <w:r>
        <w:rPr>
          <w:rFonts w:ascii="AppleSystemUIFont" w:hAnsi="AppleSystemUIFont" w:cs="AppleSystemUIFont"/>
          <w:strike/>
          <w:color w:val="353535"/>
        </w:rPr>
        <w:t>Won Wood Memorial as a long shot to get into the Derby</w:t>
      </w:r>
    </w:p>
    <w:p w14:paraId="5FC127EC" w14:textId="77777777" w:rsidR="00ED39AF" w:rsidRDefault="00ED39AF" w:rsidP="00ED39AF">
      <w:pPr>
        <w:numPr>
          <w:ilvl w:val="1"/>
          <w:numId w:val="19"/>
        </w:numPr>
        <w:autoSpaceDE w:val="0"/>
        <w:autoSpaceDN w:val="0"/>
        <w:adjustRightInd w:val="0"/>
        <w:ind w:left="0" w:firstLine="0"/>
        <w:rPr>
          <w:rFonts w:ascii="AppleSystemUIFont" w:hAnsi="AppleSystemUIFont" w:cs="AppleSystemUIFont"/>
          <w:strike/>
          <w:color w:val="353535"/>
        </w:rPr>
      </w:pPr>
      <w:r>
        <w:rPr>
          <w:rFonts w:ascii="AppleSystemUIFont" w:hAnsi="AppleSystemUIFont" w:cs="AppleSystemUIFont"/>
          <w:strike/>
          <w:color w:val="353535"/>
        </w:rPr>
        <w:t>Took a perfect race</w:t>
      </w:r>
    </w:p>
    <w:p w14:paraId="10256E6A" w14:textId="77777777" w:rsidR="00ED39AF" w:rsidRDefault="00ED39AF" w:rsidP="00ED39AF">
      <w:pPr>
        <w:numPr>
          <w:ilvl w:val="0"/>
          <w:numId w:val="19"/>
        </w:numPr>
        <w:autoSpaceDE w:val="0"/>
        <w:autoSpaceDN w:val="0"/>
        <w:adjustRightInd w:val="0"/>
        <w:ind w:left="0" w:firstLine="0"/>
        <w:rPr>
          <w:rFonts w:ascii="AppleSystemUIFont" w:hAnsi="AppleSystemUIFont" w:cs="AppleSystemUIFont"/>
          <w:strike/>
          <w:color w:val="353535"/>
        </w:rPr>
      </w:pPr>
      <w:r>
        <w:rPr>
          <w:rFonts w:ascii="AppleSystemUIFont" w:hAnsi="AppleSystemUIFont" w:cs="AppleSystemUIFont"/>
          <w:strike/>
          <w:color w:val="353535"/>
        </w:rPr>
        <w:lastRenderedPageBreak/>
        <w:t>Closer type horse, similar to Rich Strike</w:t>
      </w:r>
    </w:p>
    <w:p w14:paraId="07099EA5" w14:textId="77777777" w:rsidR="00ED39AF" w:rsidRDefault="00ED39AF" w:rsidP="00ED39AF">
      <w:pPr>
        <w:numPr>
          <w:ilvl w:val="0"/>
          <w:numId w:val="19"/>
        </w:numPr>
        <w:autoSpaceDE w:val="0"/>
        <w:autoSpaceDN w:val="0"/>
        <w:adjustRightInd w:val="0"/>
        <w:ind w:left="0" w:firstLine="0"/>
        <w:rPr>
          <w:rFonts w:ascii="AppleSystemUIFont" w:hAnsi="AppleSystemUIFont" w:cs="AppleSystemUIFont"/>
          <w:strike/>
          <w:color w:val="353535"/>
        </w:rPr>
      </w:pPr>
      <w:r>
        <w:rPr>
          <w:rFonts w:ascii="AppleSystemUIFont" w:hAnsi="AppleSystemUIFont" w:cs="AppleSystemUIFont"/>
          <w:strike/>
          <w:color w:val="353535"/>
        </w:rPr>
        <w:t>Hasn’t done anything impressive besides Wood Memorial</w:t>
      </w:r>
    </w:p>
    <w:p w14:paraId="1717D405" w14:textId="77777777" w:rsidR="00ED39AF" w:rsidRDefault="00ED39AF" w:rsidP="00ED39AF">
      <w:pPr>
        <w:numPr>
          <w:ilvl w:val="0"/>
          <w:numId w:val="19"/>
        </w:numPr>
        <w:autoSpaceDE w:val="0"/>
        <w:autoSpaceDN w:val="0"/>
        <w:adjustRightInd w:val="0"/>
        <w:ind w:left="0" w:firstLine="0"/>
        <w:rPr>
          <w:rFonts w:ascii="AppleSystemUIFont" w:hAnsi="AppleSystemUIFont" w:cs="AppleSystemUIFont"/>
          <w:strike/>
          <w:color w:val="353535"/>
        </w:rPr>
      </w:pPr>
      <w:r>
        <w:rPr>
          <w:rFonts w:ascii="AppleSystemUIFont" w:hAnsi="AppleSystemUIFont" w:cs="AppleSystemUIFont"/>
          <w:strike/>
          <w:color w:val="353535"/>
        </w:rPr>
        <w:t>Not a great horse</w:t>
      </w:r>
    </w:p>
    <w:p w14:paraId="082D8083" w14:textId="77777777" w:rsidR="00ED39AF" w:rsidRDefault="00ED39AF" w:rsidP="00ED39AF">
      <w:pPr>
        <w:numPr>
          <w:ilvl w:val="0"/>
          <w:numId w:val="19"/>
        </w:numPr>
        <w:autoSpaceDE w:val="0"/>
        <w:autoSpaceDN w:val="0"/>
        <w:adjustRightInd w:val="0"/>
        <w:ind w:left="0" w:firstLine="0"/>
        <w:rPr>
          <w:rFonts w:ascii="AppleSystemUIFont" w:hAnsi="AppleSystemUIFont" w:cs="AppleSystemUIFont"/>
          <w:color w:val="353535"/>
        </w:rPr>
      </w:pPr>
      <w:r>
        <w:rPr>
          <w:rFonts w:ascii="AppleSystemUIFont" w:hAnsi="AppleSystemUIFont" w:cs="AppleSystemUIFont"/>
          <w:strike/>
          <w:color w:val="353535"/>
        </w:rPr>
        <w:t>Final Take: No shot</w:t>
      </w:r>
    </w:p>
    <w:p w14:paraId="54A7DA03" w14:textId="77777777" w:rsidR="00ED39AF" w:rsidRDefault="00ED39AF" w:rsidP="00ED39AF">
      <w:pPr>
        <w:autoSpaceDE w:val="0"/>
        <w:autoSpaceDN w:val="0"/>
        <w:adjustRightInd w:val="0"/>
        <w:rPr>
          <w:rFonts w:ascii="AppleSystemUIFont" w:hAnsi="AppleSystemUIFont" w:cs="AppleSystemUIFont"/>
          <w:color w:val="353535"/>
        </w:rPr>
      </w:pPr>
    </w:p>
    <w:p w14:paraId="46637650" w14:textId="77777777" w:rsidR="00ED39AF" w:rsidRDefault="00ED39AF" w:rsidP="00ED39AF">
      <w:pPr>
        <w:autoSpaceDE w:val="0"/>
        <w:autoSpaceDN w:val="0"/>
        <w:adjustRightInd w:val="0"/>
        <w:rPr>
          <w:rFonts w:ascii="AppleSystemUIFont" w:hAnsi="AppleSystemUIFont" w:cs="AppleSystemUIFont"/>
          <w:color w:val="353535"/>
        </w:rPr>
      </w:pPr>
      <w:r>
        <w:rPr>
          <w:rFonts w:ascii="AppleSystemUIFont" w:hAnsi="AppleSystemUIFont" w:cs="AppleSystemUIFont"/>
          <w:color w:val="353535"/>
        </w:rPr>
        <w:t>Scratched</w:t>
      </w:r>
    </w:p>
    <w:p w14:paraId="70BEB101" w14:textId="77777777" w:rsidR="00ED39AF" w:rsidRDefault="00ED39AF" w:rsidP="00ED39AF">
      <w:pPr>
        <w:autoSpaceDE w:val="0"/>
        <w:autoSpaceDN w:val="0"/>
        <w:adjustRightInd w:val="0"/>
        <w:rPr>
          <w:rFonts w:ascii="AppleSystemUIFont" w:hAnsi="AppleSystemUIFont" w:cs="AppleSystemUIFont"/>
          <w:strike/>
          <w:color w:val="353535"/>
        </w:rPr>
      </w:pPr>
      <w:r>
        <w:rPr>
          <w:rFonts w:ascii="AppleSystemUIFont" w:hAnsi="AppleSystemUIFont" w:cs="AppleSystemUIFont"/>
          <w:strike/>
          <w:color w:val="353535"/>
        </w:rPr>
        <w:t>Post 20.</w:t>
      </w:r>
    </w:p>
    <w:p w14:paraId="5E995A50" w14:textId="77777777" w:rsidR="00ED39AF" w:rsidRDefault="00ED39AF" w:rsidP="00ED39AF">
      <w:pPr>
        <w:autoSpaceDE w:val="0"/>
        <w:autoSpaceDN w:val="0"/>
        <w:adjustRightInd w:val="0"/>
        <w:rPr>
          <w:rFonts w:ascii="AppleSystemUIFont" w:hAnsi="AppleSystemUIFont" w:cs="AppleSystemUIFont"/>
          <w:strike/>
          <w:color w:val="353535"/>
        </w:rPr>
      </w:pPr>
      <w:proofErr w:type="spellStart"/>
      <w:r>
        <w:rPr>
          <w:rFonts w:ascii="AppleSystemUIFont" w:hAnsi="AppleSystemUIFont" w:cs="AppleSystemUIFont"/>
          <w:strike/>
          <w:color w:val="353535"/>
        </w:rPr>
        <w:t>Continuar</w:t>
      </w:r>
      <w:proofErr w:type="spellEnd"/>
    </w:p>
    <w:p w14:paraId="3C2A9F15" w14:textId="77777777" w:rsidR="00ED39AF" w:rsidRDefault="00ED39AF" w:rsidP="00ED39AF">
      <w:pPr>
        <w:numPr>
          <w:ilvl w:val="0"/>
          <w:numId w:val="20"/>
        </w:numPr>
        <w:autoSpaceDE w:val="0"/>
        <w:autoSpaceDN w:val="0"/>
        <w:adjustRightInd w:val="0"/>
        <w:ind w:left="0" w:firstLine="0"/>
        <w:rPr>
          <w:rFonts w:ascii="AppleSystemUIFont" w:hAnsi="AppleSystemUIFont" w:cs="AppleSystemUIFont"/>
          <w:strike/>
          <w:color w:val="353535"/>
        </w:rPr>
      </w:pPr>
      <w:r>
        <w:rPr>
          <w:rFonts w:ascii="AppleSystemUIFont" w:hAnsi="AppleSystemUIFont" w:cs="AppleSystemUIFont"/>
          <w:strike/>
          <w:color w:val="353535"/>
        </w:rPr>
        <w:t>2-1-1 of 5 races</w:t>
      </w:r>
    </w:p>
    <w:p w14:paraId="4A25B14F" w14:textId="77777777" w:rsidR="00ED39AF" w:rsidRDefault="00ED39AF" w:rsidP="00ED39AF">
      <w:pPr>
        <w:numPr>
          <w:ilvl w:val="0"/>
          <w:numId w:val="20"/>
        </w:numPr>
        <w:autoSpaceDE w:val="0"/>
        <w:autoSpaceDN w:val="0"/>
        <w:adjustRightInd w:val="0"/>
        <w:ind w:left="0" w:firstLine="0"/>
        <w:rPr>
          <w:rFonts w:ascii="AppleSystemUIFont" w:hAnsi="AppleSystemUIFont" w:cs="AppleSystemUIFont"/>
          <w:strike/>
          <w:color w:val="353535"/>
        </w:rPr>
      </w:pPr>
      <w:r>
        <w:rPr>
          <w:rFonts w:ascii="AppleSystemUIFont" w:hAnsi="AppleSystemUIFont" w:cs="AppleSystemUIFont"/>
          <w:strike/>
          <w:color w:val="353535"/>
        </w:rPr>
        <w:t xml:space="preserve">Decent Japan horse, but not Derma </w:t>
      </w:r>
      <w:proofErr w:type="spellStart"/>
      <w:r>
        <w:rPr>
          <w:rFonts w:ascii="AppleSystemUIFont" w:hAnsi="AppleSystemUIFont" w:cs="AppleSystemUIFont"/>
          <w:strike/>
          <w:color w:val="353535"/>
        </w:rPr>
        <w:t>Sotogake</w:t>
      </w:r>
      <w:proofErr w:type="spellEnd"/>
    </w:p>
    <w:p w14:paraId="231004E2" w14:textId="77777777" w:rsidR="00ED39AF" w:rsidRDefault="00ED39AF" w:rsidP="00ED39AF">
      <w:pPr>
        <w:numPr>
          <w:ilvl w:val="0"/>
          <w:numId w:val="20"/>
        </w:numPr>
        <w:autoSpaceDE w:val="0"/>
        <w:autoSpaceDN w:val="0"/>
        <w:adjustRightInd w:val="0"/>
        <w:ind w:left="0" w:firstLine="0"/>
        <w:rPr>
          <w:rFonts w:ascii="AppleSystemUIFont" w:hAnsi="AppleSystemUIFont" w:cs="AppleSystemUIFont"/>
          <w:strike/>
          <w:color w:val="353535"/>
        </w:rPr>
      </w:pPr>
      <w:r>
        <w:rPr>
          <w:rFonts w:ascii="AppleSystemUIFont" w:hAnsi="AppleSystemUIFont" w:cs="AppleSystemUIFont"/>
          <w:strike/>
          <w:color w:val="353535"/>
        </w:rPr>
        <w:t>Got killed by Derma in UAE</w:t>
      </w:r>
    </w:p>
    <w:p w14:paraId="38981C22" w14:textId="77777777" w:rsidR="00ED39AF" w:rsidRDefault="00ED39AF" w:rsidP="00ED39AF">
      <w:pPr>
        <w:numPr>
          <w:ilvl w:val="0"/>
          <w:numId w:val="20"/>
        </w:numPr>
        <w:autoSpaceDE w:val="0"/>
        <w:autoSpaceDN w:val="0"/>
        <w:adjustRightInd w:val="0"/>
        <w:ind w:left="0" w:firstLine="0"/>
        <w:rPr>
          <w:rFonts w:ascii="AppleSystemUIFont" w:hAnsi="AppleSystemUIFont" w:cs="AppleSystemUIFont"/>
          <w:strike/>
          <w:color w:val="353535"/>
        </w:rPr>
      </w:pPr>
      <w:r>
        <w:rPr>
          <w:rFonts w:ascii="AppleSystemUIFont" w:hAnsi="AppleSystemUIFont" w:cs="AppleSystemUIFont"/>
          <w:strike/>
          <w:color w:val="353535"/>
        </w:rPr>
        <w:t>Has no chance</w:t>
      </w:r>
    </w:p>
    <w:p w14:paraId="3E7C0983" w14:textId="77777777" w:rsidR="00ED39AF" w:rsidRDefault="00ED39AF" w:rsidP="00ED39AF">
      <w:pPr>
        <w:numPr>
          <w:ilvl w:val="0"/>
          <w:numId w:val="20"/>
        </w:numPr>
        <w:autoSpaceDE w:val="0"/>
        <w:autoSpaceDN w:val="0"/>
        <w:adjustRightInd w:val="0"/>
        <w:ind w:left="0" w:firstLine="0"/>
        <w:rPr>
          <w:rFonts w:ascii="AppleSystemUIFont" w:hAnsi="AppleSystemUIFont" w:cs="AppleSystemUIFont"/>
          <w:strike/>
          <w:color w:val="353535"/>
        </w:rPr>
      </w:pPr>
      <w:r>
        <w:rPr>
          <w:rFonts w:ascii="AppleSystemUIFont" w:hAnsi="AppleSystemUIFont" w:cs="AppleSystemUIFont"/>
          <w:strike/>
          <w:color w:val="353535"/>
        </w:rPr>
        <w:t>Will go off at like 125-1</w:t>
      </w:r>
    </w:p>
    <w:p w14:paraId="3785B32B" w14:textId="77777777" w:rsidR="00ED39AF" w:rsidRDefault="00ED39AF" w:rsidP="00ED39AF">
      <w:pPr>
        <w:numPr>
          <w:ilvl w:val="0"/>
          <w:numId w:val="20"/>
        </w:numPr>
        <w:autoSpaceDE w:val="0"/>
        <w:autoSpaceDN w:val="0"/>
        <w:adjustRightInd w:val="0"/>
        <w:ind w:left="0" w:firstLine="0"/>
        <w:rPr>
          <w:rFonts w:ascii="AppleSystemUIFont" w:hAnsi="AppleSystemUIFont" w:cs="AppleSystemUIFont"/>
          <w:strike/>
          <w:color w:val="353535"/>
        </w:rPr>
      </w:pPr>
      <w:r>
        <w:rPr>
          <w:rFonts w:ascii="AppleSystemUIFont" w:hAnsi="AppleSystemUIFont" w:cs="AppleSystemUIFont"/>
          <w:strike/>
          <w:color w:val="353535"/>
        </w:rPr>
        <w:t>Bad horse in an even worse post position</w:t>
      </w:r>
    </w:p>
    <w:p w14:paraId="1F374487" w14:textId="77777777" w:rsidR="00ED39AF" w:rsidRDefault="00ED39AF" w:rsidP="00ED39AF">
      <w:pPr>
        <w:numPr>
          <w:ilvl w:val="0"/>
          <w:numId w:val="20"/>
        </w:numPr>
        <w:autoSpaceDE w:val="0"/>
        <w:autoSpaceDN w:val="0"/>
        <w:adjustRightInd w:val="0"/>
        <w:ind w:left="0" w:firstLine="0"/>
        <w:rPr>
          <w:rFonts w:ascii="AppleSystemUIFont" w:hAnsi="AppleSystemUIFont" w:cs="AppleSystemUIFont"/>
          <w:color w:val="353535"/>
        </w:rPr>
      </w:pPr>
      <w:r>
        <w:rPr>
          <w:rFonts w:ascii="AppleSystemUIFont" w:hAnsi="AppleSystemUIFont" w:cs="AppleSystemUIFont"/>
          <w:strike/>
          <w:color w:val="353535"/>
        </w:rPr>
        <w:t>Final Take: No chance</w:t>
      </w:r>
    </w:p>
    <w:p w14:paraId="264CA298" w14:textId="77777777" w:rsidR="00ED39AF" w:rsidRDefault="00ED39AF" w:rsidP="00ED39AF">
      <w:pPr>
        <w:autoSpaceDE w:val="0"/>
        <w:autoSpaceDN w:val="0"/>
        <w:adjustRightInd w:val="0"/>
        <w:rPr>
          <w:rFonts w:ascii="AppleSystemUIFont" w:hAnsi="AppleSystemUIFont" w:cs="AppleSystemUIFont"/>
          <w:color w:val="353535"/>
        </w:rPr>
      </w:pPr>
    </w:p>
    <w:p w14:paraId="650679DB" w14:textId="77777777" w:rsidR="00ED39AF" w:rsidRDefault="00ED39AF" w:rsidP="00ED39AF">
      <w:pPr>
        <w:numPr>
          <w:ilvl w:val="0"/>
          <w:numId w:val="21"/>
        </w:numPr>
        <w:autoSpaceDE w:val="0"/>
        <w:autoSpaceDN w:val="0"/>
        <w:adjustRightInd w:val="0"/>
        <w:ind w:left="0" w:firstLine="0"/>
        <w:rPr>
          <w:rFonts w:ascii="AppleSystemUIFont" w:hAnsi="AppleSystemUIFont" w:cs="AppleSystemUIFont"/>
          <w:color w:val="353535"/>
        </w:rPr>
      </w:pPr>
      <w:r>
        <w:rPr>
          <w:rFonts w:ascii="AppleSystemUIFont" w:hAnsi="AppleSystemUIFont" w:cs="AppleSystemUIFont"/>
          <w:color w:val="353535"/>
        </w:rPr>
        <w:t>Cyclone Mischief (43-1)</w:t>
      </w:r>
    </w:p>
    <w:p w14:paraId="447DC231" w14:textId="77777777" w:rsidR="00ED39AF" w:rsidRDefault="00ED39AF" w:rsidP="00ED39AF">
      <w:pPr>
        <w:numPr>
          <w:ilvl w:val="0"/>
          <w:numId w:val="21"/>
        </w:numPr>
        <w:autoSpaceDE w:val="0"/>
        <w:autoSpaceDN w:val="0"/>
        <w:adjustRightInd w:val="0"/>
        <w:ind w:left="0" w:firstLine="0"/>
        <w:rPr>
          <w:rFonts w:ascii="AppleSystemUIFont" w:hAnsi="AppleSystemUIFont" w:cs="AppleSystemUIFont"/>
          <w:color w:val="353535"/>
        </w:rPr>
      </w:pPr>
      <w:r>
        <w:rPr>
          <w:rFonts w:ascii="AppleSystemUIFont" w:hAnsi="AppleSystemUIFont" w:cs="AppleSystemUIFont"/>
          <w:color w:val="353535"/>
        </w:rPr>
        <w:t>Mandarin Hero (26-1)</w:t>
      </w:r>
    </w:p>
    <w:p w14:paraId="278FA067" w14:textId="77777777" w:rsidR="00ED39AF" w:rsidRDefault="00ED39AF" w:rsidP="00ED39AF">
      <w:pPr>
        <w:numPr>
          <w:ilvl w:val="1"/>
          <w:numId w:val="21"/>
        </w:numPr>
        <w:autoSpaceDE w:val="0"/>
        <w:autoSpaceDN w:val="0"/>
        <w:adjustRightInd w:val="0"/>
        <w:ind w:left="0" w:firstLine="0"/>
        <w:rPr>
          <w:rFonts w:ascii="AppleSystemUIFont" w:hAnsi="AppleSystemUIFont" w:cs="AppleSystemUIFont"/>
          <w:color w:val="353535"/>
        </w:rPr>
      </w:pPr>
      <w:r>
        <w:rPr>
          <w:rFonts w:ascii="AppleSystemUIFont" w:hAnsi="AppleSystemUIFont" w:cs="AppleSystemUIFont"/>
          <w:color w:val="353535"/>
        </w:rPr>
        <w:t>Only horse of these alternates racing that has a chance</w:t>
      </w:r>
    </w:p>
    <w:p w14:paraId="4C0957A6" w14:textId="77777777" w:rsidR="00ED39AF" w:rsidRDefault="00ED39AF" w:rsidP="00ED39AF">
      <w:pPr>
        <w:numPr>
          <w:ilvl w:val="1"/>
          <w:numId w:val="21"/>
        </w:numPr>
        <w:autoSpaceDE w:val="0"/>
        <w:autoSpaceDN w:val="0"/>
        <w:adjustRightInd w:val="0"/>
        <w:ind w:left="0" w:firstLine="0"/>
        <w:rPr>
          <w:rFonts w:ascii="AppleSystemUIFont" w:hAnsi="AppleSystemUIFont" w:cs="AppleSystemUIFont"/>
          <w:color w:val="353535"/>
        </w:rPr>
      </w:pPr>
      <w:r>
        <w:rPr>
          <w:rFonts w:ascii="AppleSystemUIFont" w:hAnsi="AppleSystemUIFont" w:cs="AppleSystemUIFont"/>
          <w:color w:val="353535"/>
        </w:rPr>
        <w:t xml:space="preserve">If you liked Practical Move, then you should love this horse. He is a Japan horse (has lost close to Derma </w:t>
      </w:r>
      <w:proofErr w:type="spellStart"/>
      <w:r>
        <w:rPr>
          <w:rFonts w:ascii="AppleSystemUIFont" w:hAnsi="AppleSystemUIFont" w:cs="AppleSystemUIFont"/>
          <w:color w:val="353535"/>
        </w:rPr>
        <w:t>Sotogake</w:t>
      </w:r>
      <w:proofErr w:type="spellEnd"/>
      <w:r>
        <w:rPr>
          <w:rFonts w:ascii="AppleSystemUIFont" w:hAnsi="AppleSystemUIFont" w:cs="AppleSystemUIFont"/>
          <w:color w:val="353535"/>
        </w:rPr>
        <w:t xml:space="preserve"> and raced on a lower Japanese circuit than Derma) that came to California for the Santa Ana qualifier and almost rallied to beat Practical Move who just scratched, but people loved and was going to go off at around 10-1. Could be a good value play</w:t>
      </w:r>
    </w:p>
    <w:p w14:paraId="1D74590B" w14:textId="77777777" w:rsidR="00ED39AF" w:rsidRDefault="00ED39AF" w:rsidP="00ED39AF">
      <w:pPr>
        <w:numPr>
          <w:ilvl w:val="0"/>
          <w:numId w:val="21"/>
        </w:numPr>
        <w:autoSpaceDE w:val="0"/>
        <w:autoSpaceDN w:val="0"/>
        <w:adjustRightInd w:val="0"/>
        <w:ind w:left="0" w:firstLine="0"/>
        <w:rPr>
          <w:rFonts w:ascii="AppleSystemUIFont" w:hAnsi="AppleSystemUIFont" w:cs="AppleSystemUIFont"/>
          <w:color w:val="353535"/>
        </w:rPr>
      </w:pPr>
      <w:r>
        <w:rPr>
          <w:rFonts w:ascii="AppleSystemUIFont" w:hAnsi="AppleSystemUIFont" w:cs="AppleSystemUIFont"/>
          <w:color w:val="353535"/>
        </w:rPr>
        <w:t>King Russel (43-1)</w:t>
      </w:r>
    </w:p>
    <w:p w14:paraId="1388B764" w14:textId="77777777" w:rsidR="00ED39AF" w:rsidRDefault="00ED39AF" w:rsidP="00ED39AF">
      <w:pPr>
        <w:autoSpaceDE w:val="0"/>
        <w:autoSpaceDN w:val="0"/>
        <w:adjustRightInd w:val="0"/>
        <w:rPr>
          <w:rFonts w:ascii="AppleSystemUIFont" w:hAnsi="AppleSystemUIFont" w:cs="AppleSystemUIFont"/>
          <w:color w:val="353535"/>
        </w:rPr>
      </w:pPr>
    </w:p>
    <w:p w14:paraId="7EF03A3C" w14:textId="77777777" w:rsidR="00ED39AF" w:rsidRDefault="00ED39AF" w:rsidP="00ED39AF">
      <w:pPr>
        <w:autoSpaceDE w:val="0"/>
        <w:autoSpaceDN w:val="0"/>
        <w:adjustRightInd w:val="0"/>
        <w:rPr>
          <w:rFonts w:ascii="AppleSystemUIFont" w:hAnsi="AppleSystemUIFont" w:cs="AppleSystemUIFont"/>
          <w:color w:val="353535"/>
        </w:rPr>
      </w:pPr>
    </w:p>
    <w:p w14:paraId="60F717DD" w14:textId="77777777" w:rsidR="00ED39AF" w:rsidRDefault="00ED39AF" w:rsidP="00ED39AF">
      <w:pPr>
        <w:autoSpaceDE w:val="0"/>
        <w:autoSpaceDN w:val="0"/>
        <w:adjustRightInd w:val="0"/>
        <w:rPr>
          <w:rFonts w:ascii="AppleSystemUIFont" w:hAnsi="AppleSystemUIFont" w:cs="AppleSystemUIFont"/>
          <w:color w:val="353535"/>
        </w:rPr>
      </w:pPr>
    </w:p>
    <w:p w14:paraId="025B7419" w14:textId="77777777" w:rsidR="00ED39AF" w:rsidRDefault="00ED39AF" w:rsidP="00ED39AF">
      <w:pPr>
        <w:autoSpaceDE w:val="0"/>
        <w:autoSpaceDN w:val="0"/>
        <w:adjustRightInd w:val="0"/>
        <w:rPr>
          <w:rFonts w:ascii="AppleSystemUIFont" w:hAnsi="AppleSystemUIFont" w:cs="AppleSystemUIFont"/>
          <w:color w:val="353535"/>
        </w:rPr>
      </w:pPr>
    </w:p>
    <w:p w14:paraId="09818B66" w14:textId="77777777" w:rsidR="00ED39AF" w:rsidRDefault="00ED39AF" w:rsidP="00ED39AF">
      <w:pPr>
        <w:autoSpaceDE w:val="0"/>
        <w:autoSpaceDN w:val="0"/>
        <w:adjustRightInd w:val="0"/>
        <w:rPr>
          <w:rFonts w:ascii="AppleSystemUIFontBold" w:hAnsi="AppleSystemUIFontBold" w:cs="AppleSystemUIFontBold"/>
          <w:b/>
          <w:bCs/>
          <w:color w:val="353535"/>
          <w:sz w:val="34"/>
          <w:szCs w:val="34"/>
        </w:rPr>
      </w:pPr>
      <w:r>
        <w:rPr>
          <w:rFonts w:ascii="AppleSystemUIFontBold" w:hAnsi="AppleSystemUIFontBold" w:cs="AppleSystemUIFontBold"/>
          <w:b/>
          <w:bCs/>
          <w:color w:val="353535"/>
          <w:sz w:val="34"/>
          <w:szCs w:val="34"/>
        </w:rPr>
        <w:t>Ranking</w:t>
      </w:r>
    </w:p>
    <w:p w14:paraId="49CD70E5" w14:textId="77777777" w:rsidR="00ED39AF" w:rsidRDefault="00ED39AF" w:rsidP="00ED39AF">
      <w:pPr>
        <w:autoSpaceDE w:val="0"/>
        <w:autoSpaceDN w:val="0"/>
        <w:adjustRightInd w:val="0"/>
        <w:rPr>
          <w:rFonts w:ascii="AppleSystemUIFont" w:hAnsi="AppleSystemUIFont" w:cs="AppleSystemUIFont"/>
          <w:color w:val="353535"/>
        </w:rPr>
      </w:pPr>
      <w:r>
        <w:rPr>
          <w:rFonts w:ascii="AppleSystemUIFont" w:hAnsi="AppleSystemUIFont" w:cs="AppleSystemUIFont"/>
          <w:color w:val="353535"/>
        </w:rPr>
        <w:t>Forte</w:t>
      </w:r>
    </w:p>
    <w:p w14:paraId="6970CB6F" w14:textId="77777777" w:rsidR="00ED39AF" w:rsidRDefault="00ED39AF" w:rsidP="00ED39AF">
      <w:pPr>
        <w:autoSpaceDE w:val="0"/>
        <w:autoSpaceDN w:val="0"/>
        <w:adjustRightInd w:val="0"/>
        <w:rPr>
          <w:rFonts w:ascii="AppleSystemUIFont" w:hAnsi="AppleSystemUIFont" w:cs="AppleSystemUIFont"/>
          <w:color w:val="353535"/>
        </w:rPr>
      </w:pPr>
      <w:r>
        <w:rPr>
          <w:rFonts w:ascii="AppleSystemUIFont" w:hAnsi="AppleSystemUIFont" w:cs="AppleSystemUIFont"/>
          <w:color w:val="353535"/>
        </w:rPr>
        <w:t xml:space="preserve">Derma </w:t>
      </w:r>
      <w:proofErr w:type="spellStart"/>
      <w:r>
        <w:rPr>
          <w:rFonts w:ascii="AppleSystemUIFont" w:hAnsi="AppleSystemUIFont" w:cs="AppleSystemUIFont"/>
          <w:color w:val="353535"/>
        </w:rPr>
        <w:t>Sotogake</w:t>
      </w:r>
      <w:proofErr w:type="spellEnd"/>
    </w:p>
    <w:p w14:paraId="27395278" w14:textId="77777777" w:rsidR="00ED39AF" w:rsidRDefault="00ED39AF" w:rsidP="00ED39AF">
      <w:pPr>
        <w:autoSpaceDE w:val="0"/>
        <w:autoSpaceDN w:val="0"/>
        <w:adjustRightInd w:val="0"/>
        <w:rPr>
          <w:rFonts w:ascii="AppleSystemUIFont" w:hAnsi="AppleSystemUIFont" w:cs="AppleSystemUIFont"/>
          <w:color w:val="353535"/>
        </w:rPr>
      </w:pPr>
      <w:r>
        <w:rPr>
          <w:rFonts w:ascii="AppleSystemUIFont" w:hAnsi="AppleSystemUIFont" w:cs="AppleSystemUIFont"/>
          <w:color w:val="353535"/>
        </w:rPr>
        <w:t>Angel of Empire</w:t>
      </w:r>
    </w:p>
    <w:p w14:paraId="5D1D83B5" w14:textId="77777777" w:rsidR="00ED39AF" w:rsidRDefault="00ED39AF" w:rsidP="00ED39AF">
      <w:pPr>
        <w:autoSpaceDE w:val="0"/>
        <w:autoSpaceDN w:val="0"/>
        <w:adjustRightInd w:val="0"/>
        <w:rPr>
          <w:rFonts w:ascii="AppleSystemUIFont" w:hAnsi="AppleSystemUIFont" w:cs="AppleSystemUIFont"/>
          <w:color w:val="353535"/>
        </w:rPr>
      </w:pPr>
      <w:proofErr w:type="spellStart"/>
      <w:r>
        <w:rPr>
          <w:rFonts w:ascii="AppleSystemUIFont" w:hAnsi="AppleSystemUIFont" w:cs="AppleSystemUIFont"/>
          <w:color w:val="353535"/>
        </w:rPr>
        <w:t>Kingsbarns</w:t>
      </w:r>
      <w:proofErr w:type="spellEnd"/>
    </w:p>
    <w:p w14:paraId="5052A6D9" w14:textId="77777777" w:rsidR="00ED39AF" w:rsidRDefault="00ED39AF" w:rsidP="00ED39AF">
      <w:pPr>
        <w:autoSpaceDE w:val="0"/>
        <w:autoSpaceDN w:val="0"/>
        <w:adjustRightInd w:val="0"/>
        <w:rPr>
          <w:rFonts w:ascii="AppleSystemUIFont" w:hAnsi="AppleSystemUIFont" w:cs="AppleSystemUIFont"/>
          <w:color w:val="353535"/>
        </w:rPr>
      </w:pPr>
      <w:r>
        <w:rPr>
          <w:rFonts w:ascii="AppleSystemUIFont" w:hAnsi="AppleSystemUIFont" w:cs="AppleSystemUIFont"/>
          <w:color w:val="353535"/>
        </w:rPr>
        <w:t>Mage</w:t>
      </w:r>
    </w:p>
    <w:p w14:paraId="0DD7A27C" w14:textId="77777777" w:rsidR="00ED39AF" w:rsidRDefault="00ED39AF" w:rsidP="00ED39AF">
      <w:pPr>
        <w:autoSpaceDE w:val="0"/>
        <w:autoSpaceDN w:val="0"/>
        <w:adjustRightInd w:val="0"/>
        <w:rPr>
          <w:rFonts w:ascii="AppleSystemUIFont" w:hAnsi="AppleSystemUIFont" w:cs="AppleSystemUIFont"/>
          <w:color w:val="353535"/>
        </w:rPr>
      </w:pPr>
      <w:proofErr w:type="spellStart"/>
      <w:r>
        <w:rPr>
          <w:rFonts w:ascii="AppleSystemUIFont" w:hAnsi="AppleSystemUIFont" w:cs="AppleSystemUIFont"/>
          <w:color w:val="353535"/>
        </w:rPr>
        <w:t>Tapit</w:t>
      </w:r>
      <w:proofErr w:type="spellEnd"/>
      <w:r>
        <w:rPr>
          <w:rFonts w:ascii="AppleSystemUIFont" w:hAnsi="AppleSystemUIFont" w:cs="AppleSystemUIFont"/>
          <w:color w:val="353535"/>
        </w:rPr>
        <w:t xml:space="preserve"> Trice</w:t>
      </w:r>
    </w:p>
    <w:p w14:paraId="248125BF" w14:textId="77777777" w:rsidR="00ED39AF" w:rsidRDefault="00ED39AF" w:rsidP="00ED39AF">
      <w:pPr>
        <w:autoSpaceDE w:val="0"/>
        <w:autoSpaceDN w:val="0"/>
        <w:adjustRightInd w:val="0"/>
        <w:rPr>
          <w:rFonts w:ascii="AppleSystemUIFont" w:hAnsi="AppleSystemUIFont" w:cs="AppleSystemUIFont"/>
          <w:color w:val="353535"/>
        </w:rPr>
      </w:pPr>
      <w:r>
        <w:rPr>
          <w:rFonts w:ascii="AppleSystemUIFont" w:hAnsi="AppleSystemUIFont" w:cs="AppleSystemUIFont"/>
          <w:color w:val="353535"/>
        </w:rPr>
        <w:t>Verifying</w:t>
      </w:r>
    </w:p>
    <w:p w14:paraId="0991DACB" w14:textId="77777777" w:rsidR="00ED39AF" w:rsidRDefault="00ED39AF" w:rsidP="00ED39AF">
      <w:pPr>
        <w:autoSpaceDE w:val="0"/>
        <w:autoSpaceDN w:val="0"/>
        <w:adjustRightInd w:val="0"/>
        <w:rPr>
          <w:rFonts w:ascii="AppleSystemUIFont" w:hAnsi="AppleSystemUIFont" w:cs="AppleSystemUIFont"/>
          <w:color w:val="353535"/>
        </w:rPr>
      </w:pPr>
      <w:r>
        <w:rPr>
          <w:rFonts w:ascii="AppleSystemUIFont" w:hAnsi="AppleSystemUIFont" w:cs="AppleSystemUIFont"/>
          <w:color w:val="353535"/>
        </w:rPr>
        <w:t xml:space="preserve">Two </w:t>
      </w:r>
      <w:proofErr w:type="spellStart"/>
      <w:r>
        <w:rPr>
          <w:rFonts w:ascii="AppleSystemUIFont" w:hAnsi="AppleSystemUIFont" w:cs="AppleSystemUIFont"/>
          <w:color w:val="353535"/>
        </w:rPr>
        <w:t>Phils</w:t>
      </w:r>
      <w:proofErr w:type="spellEnd"/>
    </w:p>
    <w:p w14:paraId="3B835F62" w14:textId="77777777" w:rsidR="00ED39AF" w:rsidRDefault="00ED39AF" w:rsidP="00ED39AF">
      <w:pPr>
        <w:autoSpaceDE w:val="0"/>
        <w:autoSpaceDN w:val="0"/>
        <w:adjustRightInd w:val="0"/>
        <w:rPr>
          <w:rFonts w:ascii="AppleSystemUIFont" w:hAnsi="AppleSystemUIFont" w:cs="AppleSystemUIFont"/>
          <w:color w:val="353535"/>
        </w:rPr>
      </w:pPr>
      <w:r>
        <w:rPr>
          <w:rFonts w:ascii="AppleSystemUIFont" w:hAnsi="AppleSystemUIFont" w:cs="AppleSystemUIFont"/>
          <w:color w:val="353535"/>
        </w:rPr>
        <w:t>Confidence Game</w:t>
      </w:r>
    </w:p>
    <w:p w14:paraId="39EF10F0" w14:textId="77777777" w:rsidR="00ED39AF" w:rsidRDefault="00ED39AF" w:rsidP="00ED39AF">
      <w:pPr>
        <w:autoSpaceDE w:val="0"/>
        <w:autoSpaceDN w:val="0"/>
        <w:adjustRightInd w:val="0"/>
        <w:rPr>
          <w:rFonts w:ascii="AppleSystemUIFont" w:hAnsi="AppleSystemUIFont" w:cs="AppleSystemUIFont"/>
          <w:color w:val="353535"/>
        </w:rPr>
      </w:pPr>
      <w:r>
        <w:rPr>
          <w:rFonts w:ascii="AppleSystemUIFont" w:hAnsi="AppleSystemUIFont" w:cs="AppleSystemUIFont"/>
          <w:color w:val="353535"/>
        </w:rPr>
        <w:t>Disarm</w:t>
      </w:r>
    </w:p>
    <w:p w14:paraId="236994F7" w14:textId="77777777" w:rsidR="00ED39AF" w:rsidRDefault="00ED39AF" w:rsidP="00ED39AF">
      <w:pPr>
        <w:autoSpaceDE w:val="0"/>
        <w:autoSpaceDN w:val="0"/>
        <w:adjustRightInd w:val="0"/>
        <w:rPr>
          <w:rFonts w:ascii="AppleSystemUIFont" w:hAnsi="AppleSystemUIFont" w:cs="AppleSystemUIFont"/>
          <w:color w:val="353535"/>
        </w:rPr>
      </w:pPr>
      <w:r>
        <w:rPr>
          <w:rFonts w:ascii="AppleSystemUIFont" w:hAnsi="AppleSystemUIFont" w:cs="AppleSystemUIFont"/>
          <w:color w:val="353535"/>
        </w:rPr>
        <w:t>Reincarnate</w:t>
      </w:r>
    </w:p>
    <w:p w14:paraId="2484900A" w14:textId="77777777" w:rsidR="00ED39AF" w:rsidRDefault="00ED39AF" w:rsidP="00ED39AF">
      <w:pPr>
        <w:autoSpaceDE w:val="0"/>
        <w:autoSpaceDN w:val="0"/>
        <w:adjustRightInd w:val="0"/>
        <w:rPr>
          <w:rFonts w:ascii="AppleSystemUIFont" w:hAnsi="AppleSystemUIFont" w:cs="AppleSystemUIFont"/>
          <w:color w:val="353535"/>
        </w:rPr>
      </w:pPr>
      <w:r>
        <w:rPr>
          <w:rFonts w:ascii="AppleSystemUIFont" w:hAnsi="AppleSystemUIFont" w:cs="AppleSystemUIFont"/>
          <w:color w:val="353535"/>
        </w:rPr>
        <w:t>Sun Thunder</w:t>
      </w:r>
    </w:p>
    <w:p w14:paraId="0C968DFA" w14:textId="77777777" w:rsidR="00ED39AF" w:rsidRDefault="00ED39AF" w:rsidP="00ED39AF">
      <w:pPr>
        <w:autoSpaceDE w:val="0"/>
        <w:autoSpaceDN w:val="0"/>
        <w:adjustRightInd w:val="0"/>
        <w:rPr>
          <w:rFonts w:ascii="AppleSystemUIFont" w:hAnsi="AppleSystemUIFont" w:cs="AppleSystemUIFont"/>
          <w:color w:val="353535"/>
        </w:rPr>
      </w:pPr>
      <w:r>
        <w:rPr>
          <w:rFonts w:ascii="AppleSystemUIFont" w:hAnsi="AppleSystemUIFont" w:cs="AppleSystemUIFont"/>
          <w:color w:val="353535"/>
        </w:rPr>
        <w:t>Practical Move</w:t>
      </w:r>
    </w:p>
    <w:p w14:paraId="06D16818" w14:textId="77777777" w:rsidR="00ED39AF" w:rsidRDefault="00ED39AF" w:rsidP="00ED39AF">
      <w:pPr>
        <w:autoSpaceDE w:val="0"/>
        <w:autoSpaceDN w:val="0"/>
        <w:adjustRightInd w:val="0"/>
        <w:rPr>
          <w:rFonts w:ascii="AppleSystemUIFont" w:hAnsi="AppleSystemUIFont" w:cs="AppleSystemUIFont"/>
          <w:color w:val="353535"/>
        </w:rPr>
      </w:pPr>
      <w:r>
        <w:rPr>
          <w:rFonts w:ascii="AppleSystemUIFont" w:hAnsi="AppleSystemUIFont" w:cs="AppleSystemUIFont"/>
          <w:color w:val="353535"/>
        </w:rPr>
        <w:lastRenderedPageBreak/>
        <w:t>Lord Miles</w:t>
      </w:r>
    </w:p>
    <w:p w14:paraId="2A932402" w14:textId="77777777" w:rsidR="00ED39AF" w:rsidRDefault="00ED39AF" w:rsidP="00ED39AF">
      <w:pPr>
        <w:autoSpaceDE w:val="0"/>
        <w:autoSpaceDN w:val="0"/>
        <w:adjustRightInd w:val="0"/>
        <w:rPr>
          <w:rFonts w:ascii="AppleSystemUIFont" w:hAnsi="AppleSystemUIFont" w:cs="AppleSystemUIFont"/>
          <w:color w:val="353535"/>
        </w:rPr>
      </w:pPr>
      <w:r>
        <w:rPr>
          <w:rFonts w:ascii="AppleSystemUIFont" w:hAnsi="AppleSystemUIFont" w:cs="AppleSystemUIFont"/>
          <w:color w:val="353535"/>
        </w:rPr>
        <w:t>Rocket Can</w:t>
      </w:r>
    </w:p>
    <w:p w14:paraId="69D9188C" w14:textId="77777777" w:rsidR="00ED39AF" w:rsidRDefault="00ED39AF" w:rsidP="00ED39AF">
      <w:pPr>
        <w:autoSpaceDE w:val="0"/>
        <w:autoSpaceDN w:val="0"/>
        <w:adjustRightInd w:val="0"/>
        <w:rPr>
          <w:rFonts w:ascii="AppleSystemUIFont" w:hAnsi="AppleSystemUIFont" w:cs="AppleSystemUIFont"/>
          <w:color w:val="353535"/>
        </w:rPr>
      </w:pPr>
      <w:r>
        <w:rPr>
          <w:rFonts w:ascii="AppleSystemUIFont" w:hAnsi="AppleSystemUIFont" w:cs="AppleSystemUIFont"/>
          <w:color w:val="353535"/>
        </w:rPr>
        <w:t>Hit Show</w:t>
      </w:r>
    </w:p>
    <w:p w14:paraId="488F9910" w14:textId="77777777" w:rsidR="00ED39AF" w:rsidRDefault="00ED39AF" w:rsidP="00ED39AF">
      <w:pPr>
        <w:autoSpaceDE w:val="0"/>
        <w:autoSpaceDN w:val="0"/>
        <w:adjustRightInd w:val="0"/>
        <w:rPr>
          <w:rFonts w:ascii="AppleSystemUIFont" w:hAnsi="AppleSystemUIFont" w:cs="AppleSystemUIFont"/>
          <w:color w:val="353535"/>
        </w:rPr>
      </w:pPr>
      <w:r>
        <w:rPr>
          <w:rFonts w:ascii="AppleSystemUIFont" w:hAnsi="AppleSystemUIFont" w:cs="AppleSystemUIFont"/>
          <w:color w:val="353535"/>
        </w:rPr>
        <w:t>Skinner</w:t>
      </w:r>
    </w:p>
    <w:p w14:paraId="47EFCB5C" w14:textId="77777777" w:rsidR="00ED39AF" w:rsidRDefault="00ED39AF" w:rsidP="00ED39AF">
      <w:pPr>
        <w:autoSpaceDE w:val="0"/>
        <w:autoSpaceDN w:val="0"/>
        <w:adjustRightInd w:val="0"/>
        <w:rPr>
          <w:rFonts w:ascii="AppleSystemUIFont" w:hAnsi="AppleSystemUIFont" w:cs="AppleSystemUIFont"/>
          <w:color w:val="353535"/>
        </w:rPr>
      </w:pPr>
      <w:proofErr w:type="spellStart"/>
      <w:r>
        <w:rPr>
          <w:rFonts w:ascii="AppleSystemUIFont" w:hAnsi="AppleSystemUIFont" w:cs="AppleSystemUIFont"/>
          <w:color w:val="353535"/>
        </w:rPr>
        <w:t>Jace’s</w:t>
      </w:r>
      <w:proofErr w:type="spellEnd"/>
      <w:r>
        <w:rPr>
          <w:rFonts w:ascii="AppleSystemUIFont" w:hAnsi="AppleSystemUIFont" w:cs="AppleSystemUIFont"/>
          <w:color w:val="353535"/>
        </w:rPr>
        <w:t xml:space="preserve"> Road</w:t>
      </w:r>
    </w:p>
    <w:p w14:paraId="55596C60" w14:textId="77777777" w:rsidR="00ED39AF" w:rsidRDefault="00ED39AF" w:rsidP="00ED39AF">
      <w:pPr>
        <w:autoSpaceDE w:val="0"/>
        <w:autoSpaceDN w:val="0"/>
        <w:adjustRightInd w:val="0"/>
        <w:rPr>
          <w:rFonts w:ascii="AppleSystemUIFont" w:hAnsi="AppleSystemUIFont" w:cs="AppleSystemUIFont"/>
          <w:color w:val="353535"/>
        </w:rPr>
      </w:pPr>
      <w:r>
        <w:rPr>
          <w:rFonts w:ascii="AppleSystemUIFont" w:hAnsi="AppleSystemUIFont" w:cs="AppleSystemUIFont"/>
          <w:color w:val="353535"/>
        </w:rPr>
        <w:t>Raise Cain</w:t>
      </w:r>
    </w:p>
    <w:p w14:paraId="629F848D" w14:textId="77777777" w:rsidR="00ED39AF" w:rsidRDefault="00ED39AF" w:rsidP="00ED39AF">
      <w:pPr>
        <w:autoSpaceDE w:val="0"/>
        <w:autoSpaceDN w:val="0"/>
        <w:adjustRightInd w:val="0"/>
        <w:rPr>
          <w:rFonts w:ascii="AppleSystemUIFont" w:hAnsi="AppleSystemUIFont" w:cs="AppleSystemUIFont"/>
          <w:color w:val="353535"/>
        </w:rPr>
      </w:pPr>
      <w:proofErr w:type="spellStart"/>
      <w:r>
        <w:rPr>
          <w:rFonts w:ascii="AppleSystemUIFont" w:hAnsi="AppleSystemUIFont" w:cs="AppleSystemUIFont"/>
          <w:color w:val="353535"/>
        </w:rPr>
        <w:t>Continuar</w:t>
      </w:r>
      <w:proofErr w:type="spellEnd"/>
    </w:p>
    <w:p w14:paraId="1CAD01B9" w14:textId="77777777" w:rsidR="00ED39AF" w:rsidRDefault="00ED39AF" w:rsidP="00ED39AF">
      <w:pPr>
        <w:autoSpaceDE w:val="0"/>
        <w:autoSpaceDN w:val="0"/>
        <w:adjustRightInd w:val="0"/>
        <w:rPr>
          <w:rFonts w:ascii="AppleSystemUIFont" w:hAnsi="AppleSystemUIFont" w:cs="AppleSystemUIFont"/>
          <w:color w:val="353535"/>
        </w:rPr>
      </w:pPr>
    </w:p>
    <w:p w14:paraId="3427CA49" w14:textId="77777777" w:rsidR="00ED39AF" w:rsidRDefault="00ED39AF" w:rsidP="00ED39AF">
      <w:pPr>
        <w:autoSpaceDE w:val="0"/>
        <w:autoSpaceDN w:val="0"/>
        <w:adjustRightInd w:val="0"/>
        <w:rPr>
          <w:rFonts w:ascii="AppleSystemUIFontBold" w:hAnsi="AppleSystemUIFontBold" w:cs="AppleSystemUIFontBold"/>
          <w:b/>
          <w:bCs/>
          <w:color w:val="353535"/>
          <w:sz w:val="34"/>
          <w:szCs w:val="34"/>
        </w:rPr>
      </w:pPr>
      <w:r>
        <w:rPr>
          <w:rFonts w:ascii="AppleSystemUIFontBold" w:hAnsi="AppleSystemUIFontBold" w:cs="AppleSystemUIFontBold"/>
          <w:b/>
          <w:bCs/>
          <w:color w:val="353535"/>
          <w:sz w:val="34"/>
          <w:szCs w:val="34"/>
        </w:rPr>
        <w:t>Tiers</w:t>
      </w:r>
    </w:p>
    <w:p w14:paraId="75880F35" w14:textId="77777777" w:rsidR="00ED39AF" w:rsidRDefault="00ED39AF" w:rsidP="00ED39AF">
      <w:pPr>
        <w:autoSpaceDE w:val="0"/>
        <w:autoSpaceDN w:val="0"/>
        <w:adjustRightInd w:val="0"/>
        <w:rPr>
          <w:rFonts w:ascii="AppleSystemUIFont" w:hAnsi="AppleSystemUIFont" w:cs="AppleSystemUIFont"/>
          <w:color w:val="353535"/>
        </w:rPr>
      </w:pPr>
      <w:r>
        <w:rPr>
          <w:rFonts w:ascii="AppleSystemUIFont" w:hAnsi="AppleSystemUIFont" w:cs="AppleSystemUIFont"/>
          <w:color w:val="353535"/>
        </w:rPr>
        <w:t>Forte / Angel of Empire</w:t>
      </w:r>
    </w:p>
    <w:p w14:paraId="7FBC6966" w14:textId="77777777" w:rsidR="00ED39AF" w:rsidRDefault="00ED39AF" w:rsidP="00ED39AF">
      <w:pPr>
        <w:autoSpaceDE w:val="0"/>
        <w:autoSpaceDN w:val="0"/>
        <w:adjustRightInd w:val="0"/>
        <w:rPr>
          <w:rFonts w:ascii="AppleSystemUIFont" w:hAnsi="AppleSystemUIFont" w:cs="AppleSystemUIFont"/>
          <w:color w:val="353535"/>
        </w:rPr>
      </w:pPr>
      <w:proofErr w:type="spellStart"/>
      <w:r>
        <w:rPr>
          <w:rFonts w:ascii="AppleSystemUIFont" w:hAnsi="AppleSystemUIFont" w:cs="AppleSystemUIFont"/>
          <w:color w:val="353535"/>
        </w:rPr>
        <w:t>Tapit</w:t>
      </w:r>
      <w:proofErr w:type="spellEnd"/>
      <w:r>
        <w:rPr>
          <w:rFonts w:ascii="AppleSystemUIFont" w:hAnsi="AppleSystemUIFont" w:cs="AppleSystemUIFont"/>
          <w:color w:val="353535"/>
        </w:rPr>
        <w:t xml:space="preserve"> Trice / </w:t>
      </w:r>
      <w:proofErr w:type="spellStart"/>
      <w:r>
        <w:rPr>
          <w:rFonts w:ascii="AppleSystemUIFont" w:hAnsi="AppleSystemUIFont" w:cs="AppleSystemUIFont"/>
          <w:color w:val="353535"/>
        </w:rPr>
        <w:t>Kingsbarns</w:t>
      </w:r>
      <w:proofErr w:type="spellEnd"/>
      <w:r>
        <w:rPr>
          <w:rFonts w:ascii="AppleSystemUIFont" w:hAnsi="AppleSystemUIFont" w:cs="AppleSystemUIFont"/>
          <w:color w:val="353535"/>
        </w:rPr>
        <w:t xml:space="preserve"> / Derma </w:t>
      </w:r>
      <w:proofErr w:type="spellStart"/>
      <w:r>
        <w:rPr>
          <w:rFonts w:ascii="AppleSystemUIFont" w:hAnsi="AppleSystemUIFont" w:cs="AppleSystemUIFont"/>
          <w:color w:val="353535"/>
        </w:rPr>
        <w:t>Sotogake</w:t>
      </w:r>
      <w:proofErr w:type="spellEnd"/>
    </w:p>
    <w:p w14:paraId="7A2465B6" w14:textId="77777777" w:rsidR="00ED39AF" w:rsidRDefault="00ED39AF" w:rsidP="00ED39AF">
      <w:pPr>
        <w:autoSpaceDE w:val="0"/>
        <w:autoSpaceDN w:val="0"/>
        <w:adjustRightInd w:val="0"/>
        <w:rPr>
          <w:rFonts w:ascii="AppleSystemUIFont" w:hAnsi="AppleSystemUIFont" w:cs="AppleSystemUIFont"/>
          <w:color w:val="353535"/>
        </w:rPr>
      </w:pPr>
      <w:r>
        <w:rPr>
          <w:rFonts w:ascii="AppleSystemUIFont" w:hAnsi="AppleSystemUIFont" w:cs="AppleSystemUIFont"/>
          <w:color w:val="353535"/>
        </w:rPr>
        <w:t xml:space="preserve">Practical Move / Two </w:t>
      </w:r>
      <w:proofErr w:type="spellStart"/>
      <w:r>
        <w:rPr>
          <w:rFonts w:ascii="AppleSystemUIFont" w:hAnsi="AppleSystemUIFont" w:cs="AppleSystemUIFont"/>
          <w:color w:val="353535"/>
        </w:rPr>
        <w:t>Phils</w:t>
      </w:r>
      <w:proofErr w:type="spellEnd"/>
      <w:r>
        <w:rPr>
          <w:rFonts w:ascii="AppleSystemUIFont" w:hAnsi="AppleSystemUIFont" w:cs="AppleSystemUIFont"/>
          <w:color w:val="353535"/>
        </w:rPr>
        <w:t xml:space="preserve"> / Mage</w:t>
      </w:r>
    </w:p>
    <w:p w14:paraId="615EFA77" w14:textId="77777777" w:rsidR="00ED39AF" w:rsidRDefault="00ED39AF" w:rsidP="00ED39AF">
      <w:pPr>
        <w:autoSpaceDE w:val="0"/>
        <w:autoSpaceDN w:val="0"/>
        <w:adjustRightInd w:val="0"/>
        <w:rPr>
          <w:rFonts w:ascii="AppleSystemUIFont" w:hAnsi="AppleSystemUIFont" w:cs="AppleSystemUIFont"/>
          <w:color w:val="353535"/>
        </w:rPr>
      </w:pPr>
      <w:r>
        <w:rPr>
          <w:rFonts w:ascii="AppleSystemUIFont" w:hAnsi="AppleSystemUIFont" w:cs="AppleSystemUIFont"/>
          <w:color w:val="353535"/>
        </w:rPr>
        <w:t>Verifying / Confidence Game</w:t>
      </w:r>
    </w:p>
    <w:p w14:paraId="13BB911B" w14:textId="77777777" w:rsidR="00ED39AF" w:rsidRDefault="00ED39AF" w:rsidP="00ED39AF">
      <w:pPr>
        <w:autoSpaceDE w:val="0"/>
        <w:autoSpaceDN w:val="0"/>
        <w:adjustRightInd w:val="0"/>
        <w:rPr>
          <w:rFonts w:ascii="AppleSystemUIFont" w:hAnsi="AppleSystemUIFont" w:cs="AppleSystemUIFont"/>
          <w:color w:val="353535"/>
        </w:rPr>
      </w:pPr>
      <w:r>
        <w:rPr>
          <w:rFonts w:ascii="AppleSystemUIFont" w:hAnsi="AppleSystemUIFont" w:cs="AppleSystemUIFont"/>
          <w:color w:val="353535"/>
        </w:rPr>
        <w:t>Rocket Can / Hit Show / Sun Thunder / Skinner</w:t>
      </w:r>
    </w:p>
    <w:p w14:paraId="1DBA858A" w14:textId="77777777" w:rsidR="00ED39AF" w:rsidRDefault="00ED39AF" w:rsidP="00ED39AF">
      <w:pPr>
        <w:autoSpaceDE w:val="0"/>
        <w:autoSpaceDN w:val="0"/>
        <w:adjustRightInd w:val="0"/>
        <w:rPr>
          <w:rFonts w:ascii="AppleSystemUIFont" w:hAnsi="AppleSystemUIFont" w:cs="AppleSystemUIFont"/>
          <w:color w:val="353535"/>
        </w:rPr>
      </w:pPr>
      <w:r>
        <w:rPr>
          <w:rFonts w:ascii="AppleSystemUIFont" w:hAnsi="AppleSystemUIFont" w:cs="AppleSystemUIFont"/>
          <w:color w:val="353535"/>
        </w:rPr>
        <w:t xml:space="preserve">Reincarnate / Lord Miles / Disarm / </w:t>
      </w:r>
      <w:proofErr w:type="spellStart"/>
      <w:r>
        <w:rPr>
          <w:rFonts w:ascii="AppleSystemUIFont" w:hAnsi="AppleSystemUIFont" w:cs="AppleSystemUIFont"/>
          <w:color w:val="353535"/>
        </w:rPr>
        <w:t>Jace’s</w:t>
      </w:r>
      <w:proofErr w:type="spellEnd"/>
      <w:r>
        <w:rPr>
          <w:rFonts w:ascii="AppleSystemUIFont" w:hAnsi="AppleSystemUIFont" w:cs="AppleSystemUIFont"/>
          <w:color w:val="353535"/>
        </w:rPr>
        <w:t xml:space="preserve"> Road</w:t>
      </w:r>
    </w:p>
    <w:p w14:paraId="17A1B29D" w14:textId="77777777" w:rsidR="00ED39AF" w:rsidRDefault="00ED39AF" w:rsidP="00ED39AF">
      <w:pPr>
        <w:autoSpaceDE w:val="0"/>
        <w:autoSpaceDN w:val="0"/>
        <w:adjustRightInd w:val="0"/>
        <w:rPr>
          <w:rFonts w:ascii="AppleSystemUIFont" w:hAnsi="AppleSystemUIFont" w:cs="AppleSystemUIFont"/>
          <w:color w:val="353535"/>
        </w:rPr>
      </w:pPr>
      <w:proofErr w:type="spellStart"/>
      <w:r>
        <w:rPr>
          <w:rFonts w:ascii="AppleSystemUIFont" w:hAnsi="AppleSystemUIFont" w:cs="AppleSystemUIFont"/>
          <w:color w:val="353535"/>
        </w:rPr>
        <w:t>Continuar</w:t>
      </w:r>
      <w:proofErr w:type="spellEnd"/>
      <w:r>
        <w:rPr>
          <w:rFonts w:ascii="AppleSystemUIFont" w:hAnsi="AppleSystemUIFont" w:cs="AppleSystemUIFont"/>
          <w:color w:val="353535"/>
        </w:rPr>
        <w:t xml:space="preserve"> / Raise Cain</w:t>
      </w:r>
    </w:p>
    <w:p w14:paraId="314DDC58" w14:textId="77777777" w:rsidR="00ED39AF" w:rsidRDefault="00ED39AF" w:rsidP="00ED39AF">
      <w:pPr>
        <w:autoSpaceDE w:val="0"/>
        <w:autoSpaceDN w:val="0"/>
        <w:adjustRightInd w:val="0"/>
        <w:rPr>
          <w:rFonts w:ascii="AppleSystemUIFont" w:hAnsi="AppleSystemUIFont" w:cs="AppleSystemUIFont"/>
          <w:color w:val="353535"/>
        </w:rPr>
      </w:pPr>
    </w:p>
    <w:p w14:paraId="130AF55C" w14:textId="77777777" w:rsidR="00ED39AF" w:rsidRDefault="00ED39AF" w:rsidP="00ED39AF">
      <w:pPr>
        <w:autoSpaceDE w:val="0"/>
        <w:autoSpaceDN w:val="0"/>
        <w:adjustRightInd w:val="0"/>
        <w:rPr>
          <w:rFonts w:ascii="AppleSystemUIFont" w:hAnsi="AppleSystemUIFont" w:cs="AppleSystemUIFont"/>
          <w:color w:val="353535"/>
        </w:rPr>
      </w:pPr>
    </w:p>
    <w:p w14:paraId="267398A6" w14:textId="77777777" w:rsidR="00ED39AF" w:rsidRDefault="00ED39AF" w:rsidP="00ED39AF">
      <w:pPr>
        <w:autoSpaceDE w:val="0"/>
        <w:autoSpaceDN w:val="0"/>
        <w:adjustRightInd w:val="0"/>
        <w:spacing w:after="40"/>
        <w:rPr>
          <w:rFonts w:ascii="AppleSystemUIFontBold" w:hAnsi="AppleSystemUIFontBold" w:cs="AppleSystemUIFontBold"/>
          <w:b/>
          <w:bCs/>
          <w:color w:val="353535"/>
          <w:sz w:val="28"/>
          <w:szCs w:val="28"/>
        </w:rPr>
      </w:pPr>
      <w:r>
        <w:rPr>
          <w:rFonts w:ascii="AppleSystemUIFontBold" w:hAnsi="AppleSystemUIFontBold" w:cs="AppleSystemUIFontBold"/>
          <w:b/>
          <w:bCs/>
          <w:color w:val="353535"/>
          <w:sz w:val="28"/>
          <w:szCs w:val="28"/>
        </w:rPr>
        <w:t>Wild Cards</w:t>
      </w:r>
    </w:p>
    <w:p w14:paraId="3BB3E40F" w14:textId="77777777" w:rsidR="00ED39AF" w:rsidRDefault="00ED39AF" w:rsidP="00ED39AF">
      <w:pPr>
        <w:autoSpaceDE w:val="0"/>
        <w:autoSpaceDN w:val="0"/>
        <w:adjustRightInd w:val="0"/>
        <w:rPr>
          <w:rFonts w:ascii="AppleSystemUIFont" w:hAnsi="AppleSystemUIFont" w:cs="AppleSystemUIFont"/>
          <w:color w:val="353535"/>
        </w:rPr>
      </w:pPr>
      <w:r>
        <w:rPr>
          <w:rFonts w:ascii="AppleSystemUIFont" w:hAnsi="AppleSystemUIFont" w:cs="AppleSystemUIFont"/>
          <w:color w:val="353535"/>
        </w:rPr>
        <w:t xml:space="preserve">Derma </w:t>
      </w:r>
      <w:proofErr w:type="spellStart"/>
      <w:r>
        <w:rPr>
          <w:rFonts w:ascii="AppleSystemUIFont" w:hAnsi="AppleSystemUIFont" w:cs="AppleSystemUIFont"/>
          <w:color w:val="353535"/>
        </w:rPr>
        <w:t>Sotogake</w:t>
      </w:r>
      <w:proofErr w:type="spellEnd"/>
    </w:p>
    <w:p w14:paraId="7F40DF6C" w14:textId="77777777" w:rsidR="00ED39AF" w:rsidRDefault="00ED39AF" w:rsidP="00ED39AF">
      <w:pPr>
        <w:numPr>
          <w:ilvl w:val="0"/>
          <w:numId w:val="22"/>
        </w:numPr>
        <w:autoSpaceDE w:val="0"/>
        <w:autoSpaceDN w:val="0"/>
        <w:adjustRightInd w:val="0"/>
        <w:ind w:left="0" w:firstLine="0"/>
        <w:rPr>
          <w:rFonts w:ascii="AppleSystemUIFont" w:hAnsi="AppleSystemUIFont" w:cs="AppleSystemUIFont"/>
          <w:color w:val="353535"/>
        </w:rPr>
      </w:pPr>
      <w:r>
        <w:rPr>
          <w:rFonts w:ascii="AppleSystemUIFont" w:hAnsi="AppleSystemUIFont" w:cs="AppleSystemUIFont"/>
          <w:color w:val="353535"/>
        </w:rPr>
        <w:t>Japanese Circuit</w:t>
      </w:r>
    </w:p>
    <w:p w14:paraId="76C8397A" w14:textId="77777777" w:rsidR="00ED39AF" w:rsidRDefault="00ED39AF" w:rsidP="00ED39AF">
      <w:pPr>
        <w:numPr>
          <w:ilvl w:val="0"/>
          <w:numId w:val="22"/>
        </w:numPr>
        <w:autoSpaceDE w:val="0"/>
        <w:autoSpaceDN w:val="0"/>
        <w:adjustRightInd w:val="0"/>
        <w:ind w:left="0" w:firstLine="0"/>
        <w:rPr>
          <w:rFonts w:ascii="AppleSystemUIFont" w:hAnsi="AppleSystemUIFont" w:cs="AppleSystemUIFont"/>
          <w:color w:val="353535"/>
        </w:rPr>
      </w:pPr>
      <w:r>
        <w:rPr>
          <w:rFonts w:ascii="AppleSystemUIFont" w:hAnsi="AppleSystemUIFont" w:cs="AppleSystemUIFont"/>
          <w:color w:val="353535"/>
        </w:rPr>
        <w:t>Hard to know how he compares</w:t>
      </w:r>
    </w:p>
    <w:p w14:paraId="7A51F846" w14:textId="77777777" w:rsidR="00ED39AF" w:rsidRDefault="00ED39AF" w:rsidP="00ED39AF">
      <w:pPr>
        <w:numPr>
          <w:ilvl w:val="0"/>
          <w:numId w:val="22"/>
        </w:numPr>
        <w:autoSpaceDE w:val="0"/>
        <w:autoSpaceDN w:val="0"/>
        <w:adjustRightInd w:val="0"/>
        <w:ind w:left="0" w:firstLine="0"/>
        <w:rPr>
          <w:rFonts w:ascii="AppleSystemUIFont" w:hAnsi="AppleSystemUIFont" w:cs="AppleSystemUIFont"/>
          <w:color w:val="353535"/>
        </w:rPr>
      </w:pPr>
      <w:r>
        <w:rPr>
          <w:rFonts w:ascii="AppleSystemUIFont" w:hAnsi="AppleSystemUIFont" w:cs="AppleSystemUIFont"/>
          <w:color w:val="353535"/>
        </w:rPr>
        <w:t>No speed figures</w:t>
      </w:r>
    </w:p>
    <w:p w14:paraId="35AE987B" w14:textId="77777777" w:rsidR="00ED39AF" w:rsidRDefault="00ED39AF" w:rsidP="00ED39AF">
      <w:pPr>
        <w:numPr>
          <w:ilvl w:val="0"/>
          <w:numId w:val="22"/>
        </w:numPr>
        <w:autoSpaceDE w:val="0"/>
        <w:autoSpaceDN w:val="0"/>
        <w:adjustRightInd w:val="0"/>
        <w:ind w:left="0" w:firstLine="0"/>
        <w:rPr>
          <w:rFonts w:ascii="AppleSystemUIFont" w:hAnsi="AppleSystemUIFont" w:cs="AppleSystemUIFont"/>
          <w:color w:val="353535"/>
        </w:rPr>
      </w:pPr>
      <w:r>
        <w:rPr>
          <w:rFonts w:ascii="AppleSystemUIFont" w:hAnsi="AppleSystemUIFont" w:cs="AppleSystemUIFont"/>
          <w:color w:val="353535"/>
        </w:rPr>
        <w:t>UAE Derby winner 0-18 in Derby</w:t>
      </w:r>
    </w:p>
    <w:p w14:paraId="061C74B0" w14:textId="77777777" w:rsidR="00ED39AF" w:rsidRDefault="00ED39AF" w:rsidP="00ED39AF">
      <w:pPr>
        <w:autoSpaceDE w:val="0"/>
        <w:autoSpaceDN w:val="0"/>
        <w:adjustRightInd w:val="0"/>
        <w:rPr>
          <w:rFonts w:ascii="AppleSystemUIFont" w:hAnsi="AppleSystemUIFont" w:cs="AppleSystemUIFont"/>
          <w:color w:val="353535"/>
        </w:rPr>
      </w:pPr>
    </w:p>
    <w:p w14:paraId="0CB53ACA" w14:textId="77777777" w:rsidR="00ED39AF" w:rsidRDefault="00ED39AF" w:rsidP="00ED39AF">
      <w:pPr>
        <w:autoSpaceDE w:val="0"/>
        <w:autoSpaceDN w:val="0"/>
        <w:adjustRightInd w:val="0"/>
        <w:rPr>
          <w:rFonts w:ascii="AppleSystemUIFont" w:hAnsi="AppleSystemUIFont" w:cs="AppleSystemUIFont"/>
          <w:color w:val="353535"/>
        </w:rPr>
      </w:pPr>
      <w:r>
        <w:rPr>
          <w:rFonts w:ascii="AppleSystemUIFont" w:hAnsi="AppleSystemUIFont" w:cs="AppleSystemUIFont"/>
          <w:color w:val="353535"/>
        </w:rPr>
        <w:t>Confidence Game</w:t>
      </w:r>
    </w:p>
    <w:p w14:paraId="1F9D095D" w14:textId="77777777" w:rsidR="00ED39AF" w:rsidRDefault="00ED39AF" w:rsidP="00ED39AF">
      <w:pPr>
        <w:numPr>
          <w:ilvl w:val="0"/>
          <w:numId w:val="23"/>
        </w:numPr>
        <w:autoSpaceDE w:val="0"/>
        <w:autoSpaceDN w:val="0"/>
        <w:adjustRightInd w:val="0"/>
        <w:ind w:left="0" w:firstLine="0"/>
        <w:rPr>
          <w:rFonts w:ascii="AppleSystemUIFont" w:hAnsi="AppleSystemUIFont" w:cs="AppleSystemUIFont"/>
          <w:color w:val="353535"/>
        </w:rPr>
      </w:pPr>
      <w:r>
        <w:rPr>
          <w:rFonts w:ascii="AppleSystemUIFont" w:hAnsi="AppleSystemUIFont" w:cs="AppleSystemUIFont"/>
          <w:color w:val="353535"/>
        </w:rPr>
        <w:t xml:space="preserve">His </w:t>
      </w:r>
      <w:proofErr w:type="gramStart"/>
      <w:r>
        <w:rPr>
          <w:rFonts w:ascii="AppleSystemUIFont" w:hAnsi="AppleSystemUIFont" w:cs="AppleSystemUIFont"/>
          <w:color w:val="353535"/>
        </w:rPr>
        <w:t>10 week</w:t>
      </w:r>
      <w:proofErr w:type="gramEnd"/>
      <w:r>
        <w:rPr>
          <w:rFonts w:ascii="AppleSystemUIFont" w:hAnsi="AppleSystemUIFont" w:cs="AppleSystemUIFont"/>
          <w:color w:val="353535"/>
        </w:rPr>
        <w:t xml:space="preserve"> layoff</w:t>
      </w:r>
    </w:p>
    <w:p w14:paraId="667CEE2E" w14:textId="77777777" w:rsidR="00ED39AF" w:rsidRDefault="00ED39AF" w:rsidP="00ED39AF">
      <w:pPr>
        <w:numPr>
          <w:ilvl w:val="1"/>
          <w:numId w:val="23"/>
        </w:numPr>
        <w:autoSpaceDE w:val="0"/>
        <w:autoSpaceDN w:val="0"/>
        <w:adjustRightInd w:val="0"/>
        <w:ind w:left="0" w:firstLine="0"/>
        <w:rPr>
          <w:rFonts w:ascii="AppleSystemUIFont" w:hAnsi="AppleSystemUIFont" w:cs="AppleSystemUIFont"/>
          <w:color w:val="353535"/>
        </w:rPr>
      </w:pPr>
      <w:r>
        <w:rPr>
          <w:rFonts w:ascii="AppleSystemUIFont" w:hAnsi="AppleSystemUIFont" w:cs="AppleSystemUIFont"/>
          <w:color w:val="353535"/>
        </w:rPr>
        <w:t xml:space="preserve">No horse has won after a </w:t>
      </w:r>
      <w:proofErr w:type="gramStart"/>
      <w:r>
        <w:rPr>
          <w:rFonts w:ascii="AppleSystemUIFont" w:hAnsi="AppleSystemUIFont" w:cs="AppleSystemUIFont"/>
          <w:color w:val="353535"/>
        </w:rPr>
        <w:t>7 week</w:t>
      </w:r>
      <w:proofErr w:type="gramEnd"/>
      <w:r>
        <w:rPr>
          <w:rFonts w:ascii="AppleSystemUIFont" w:hAnsi="AppleSystemUIFont" w:cs="AppleSystemUIFont"/>
          <w:color w:val="353535"/>
        </w:rPr>
        <w:t xml:space="preserve"> layoff</w:t>
      </w:r>
    </w:p>
    <w:p w14:paraId="61CA39CB" w14:textId="77777777" w:rsidR="00ED39AF" w:rsidRDefault="00ED39AF" w:rsidP="00ED39AF">
      <w:pPr>
        <w:autoSpaceDE w:val="0"/>
        <w:autoSpaceDN w:val="0"/>
        <w:adjustRightInd w:val="0"/>
        <w:rPr>
          <w:rFonts w:ascii="AppleSystemUIFont" w:hAnsi="AppleSystemUIFont" w:cs="AppleSystemUIFont"/>
          <w:color w:val="353535"/>
        </w:rPr>
      </w:pPr>
      <w:r>
        <w:rPr>
          <w:rFonts w:ascii="AppleSystemUIFont" w:hAnsi="AppleSystemUIFont" w:cs="AppleSystemUIFont"/>
          <w:color w:val="353535"/>
        </w:rPr>
        <w:t>Mage</w:t>
      </w:r>
    </w:p>
    <w:p w14:paraId="26180DD8" w14:textId="77777777" w:rsidR="00ED39AF" w:rsidRDefault="00ED39AF" w:rsidP="00ED39AF">
      <w:pPr>
        <w:numPr>
          <w:ilvl w:val="0"/>
          <w:numId w:val="24"/>
        </w:numPr>
        <w:autoSpaceDE w:val="0"/>
        <w:autoSpaceDN w:val="0"/>
        <w:adjustRightInd w:val="0"/>
        <w:ind w:left="0" w:firstLine="0"/>
        <w:rPr>
          <w:rFonts w:ascii="AppleSystemUIFont" w:hAnsi="AppleSystemUIFont" w:cs="AppleSystemUIFont"/>
          <w:color w:val="353535"/>
        </w:rPr>
      </w:pPr>
      <w:r>
        <w:rPr>
          <w:rFonts w:ascii="AppleSystemUIFont" w:hAnsi="AppleSystemUIFont" w:cs="AppleSystemUIFont"/>
          <w:color w:val="353535"/>
        </w:rPr>
        <w:t>On has had three races, not much data</w:t>
      </w:r>
    </w:p>
    <w:p w14:paraId="03D7DCEE" w14:textId="77777777" w:rsidR="00ED39AF" w:rsidRDefault="00ED39AF" w:rsidP="00ED39AF">
      <w:pPr>
        <w:numPr>
          <w:ilvl w:val="1"/>
          <w:numId w:val="24"/>
        </w:numPr>
        <w:autoSpaceDE w:val="0"/>
        <w:autoSpaceDN w:val="0"/>
        <w:adjustRightInd w:val="0"/>
        <w:ind w:left="0" w:firstLine="0"/>
        <w:rPr>
          <w:rFonts w:ascii="AppleSystemUIFont" w:hAnsi="AppleSystemUIFont" w:cs="AppleSystemUIFont"/>
          <w:color w:val="353535"/>
        </w:rPr>
      </w:pPr>
      <w:r>
        <w:rPr>
          <w:rFonts w:ascii="AppleSystemUIFont" w:hAnsi="AppleSystemUIFont" w:cs="AppleSystemUIFont"/>
          <w:color w:val="353535"/>
        </w:rPr>
        <w:t>Has seemed better each time</w:t>
      </w:r>
    </w:p>
    <w:p w14:paraId="0B43588D" w14:textId="77777777" w:rsidR="00ED39AF" w:rsidRDefault="00ED39AF" w:rsidP="00ED39AF">
      <w:pPr>
        <w:numPr>
          <w:ilvl w:val="1"/>
          <w:numId w:val="24"/>
        </w:numPr>
        <w:autoSpaceDE w:val="0"/>
        <w:autoSpaceDN w:val="0"/>
        <w:adjustRightInd w:val="0"/>
        <w:ind w:left="0" w:firstLine="0"/>
        <w:rPr>
          <w:rFonts w:ascii="AppleSystemUIFont" w:hAnsi="AppleSystemUIFont" w:cs="AppleSystemUIFont"/>
          <w:color w:val="353535"/>
        </w:rPr>
      </w:pPr>
      <w:r>
        <w:rPr>
          <w:rFonts w:ascii="AppleSystemUIFont" w:hAnsi="AppleSystemUIFont" w:cs="AppleSystemUIFont"/>
          <w:color w:val="353535"/>
        </w:rPr>
        <w:t>Last two races close again Forte (betting favorite)</w:t>
      </w:r>
    </w:p>
    <w:p w14:paraId="31A8D4A4" w14:textId="77777777" w:rsidR="00ED39AF" w:rsidRDefault="00ED39AF" w:rsidP="00ED39AF">
      <w:pPr>
        <w:numPr>
          <w:ilvl w:val="0"/>
          <w:numId w:val="24"/>
        </w:numPr>
        <w:autoSpaceDE w:val="0"/>
        <w:autoSpaceDN w:val="0"/>
        <w:adjustRightInd w:val="0"/>
        <w:ind w:left="0" w:firstLine="0"/>
        <w:rPr>
          <w:rFonts w:ascii="AppleSystemUIFont" w:hAnsi="AppleSystemUIFont" w:cs="AppleSystemUIFont"/>
          <w:color w:val="353535"/>
        </w:rPr>
      </w:pPr>
      <w:r>
        <w:rPr>
          <w:rFonts w:ascii="AppleSystemUIFont" w:hAnsi="AppleSystemUIFont" w:cs="AppleSystemUIFont"/>
          <w:color w:val="353535"/>
        </w:rPr>
        <w:t xml:space="preserve">Started racing as a </w:t>
      </w:r>
      <w:proofErr w:type="gramStart"/>
      <w:r>
        <w:rPr>
          <w:rFonts w:ascii="AppleSystemUIFont" w:hAnsi="AppleSystemUIFont" w:cs="AppleSystemUIFont"/>
          <w:color w:val="353535"/>
        </w:rPr>
        <w:t>3 year old</w:t>
      </w:r>
      <w:proofErr w:type="gramEnd"/>
    </w:p>
    <w:p w14:paraId="34F272FE" w14:textId="77777777" w:rsidR="00ED39AF" w:rsidRDefault="00ED39AF" w:rsidP="00ED39AF">
      <w:pPr>
        <w:numPr>
          <w:ilvl w:val="1"/>
          <w:numId w:val="24"/>
        </w:numPr>
        <w:autoSpaceDE w:val="0"/>
        <w:autoSpaceDN w:val="0"/>
        <w:adjustRightInd w:val="0"/>
        <w:ind w:left="0" w:firstLine="0"/>
        <w:rPr>
          <w:rFonts w:ascii="AppleSystemUIFont" w:hAnsi="AppleSystemUIFont" w:cs="AppleSystemUIFont"/>
          <w:color w:val="353535"/>
        </w:rPr>
      </w:pPr>
      <w:r>
        <w:rPr>
          <w:rFonts w:ascii="AppleSystemUIFont" w:hAnsi="AppleSystemUIFont" w:cs="AppleSystemUIFont"/>
          <w:color w:val="353535"/>
        </w:rPr>
        <w:t>Used to be a curse that if you don’t race at 2 you won’t win derby until Justify won a couple years ago, including the triple crown</w:t>
      </w:r>
    </w:p>
    <w:p w14:paraId="543244D4" w14:textId="77777777" w:rsidR="00ED39AF" w:rsidRDefault="00ED39AF" w:rsidP="00ED39AF">
      <w:pPr>
        <w:numPr>
          <w:ilvl w:val="2"/>
          <w:numId w:val="24"/>
        </w:numPr>
        <w:autoSpaceDE w:val="0"/>
        <w:autoSpaceDN w:val="0"/>
        <w:adjustRightInd w:val="0"/>
        <w:ind w:left="0" w:firstLine="0"/>
        <w:rPr>
          <w:rFonts w:ascii="AppleSystemUIFont" w:hAnsi="AppleSystemUIFont" w:cs="AppleSystemUIFont"/>
          <w:color w:val="353535"/>
        </w:rPr>
      </w:pPr>
      <w:r>
        <w:rPr>
          <w:rFonts w:ascii="AppleSystemUIFont" w:hAnsi="AppleSystemUIFont" w:cs="AppleSystemUIFont"/>
          <w:color w:val="353535"/>
        </w:rPr>
        <w:t>Such horses are 0-10 since Justify</w:t>
      </w:r>
    </w:p>
    <w:p w14:paraId="27874897" w14:textId="77777777" w:rsidR="00ED39AF" w:rsidRDefault="00ED39AF" w:rsidP="00ED39AF">
      <w:pPr>
        <w:autoSpaceDE w:val="0"/>
        <w:autoSpaceDN w:val="0"/>
        <w:adjustRightInd w:val="0"/>
        <w:rPr>
          <w:rFonts w:ascii="AppleSystemUIFont" w:hAnsi="AppleSystemUIFont" w:cs="AppleSystemUIFont"/>
          <w:color w:val="353535"/>
        </w:rPr>
      </w:pPr>
      <w:proofErr w:type="spellStart"/>
      <w:r>
        <w:rPr>
          <w:rFonts w:ascii="AppleSystemUIFont" w:hAnsi="AppleSystemUIFont" w:cs="AppleSystemUIFont"/>
          <w:color w:val="353535"/>
        </w:rPr>
        <w:t>Kingsbarns</w:t>
      </w:r>
      <w:proofErr w:type="spellEnd"/>
    </w:p>
    <w:p w14:paraId="0BF89EF4" w14:textId="77777777" w:rsidR="00ED39AF" w:rsidRDefault="00ED39AF" w:rsidP="00ED39AF">
      <w:pPr>
        <w:numPr>
          <w:ilvl w:val="0"/>
          <w:numId w:val="25"/>
        </w:numPr>
        <w:autoSpaceDE w:val="0"/>
        <w:autoSpaceDN w:val="0"/>
        <w:adjustRightInd w:val="0"/>
        <w:ind w:left="0" w:firstLine="0"/>
        <w:rPr>
          <w:rFonts w:ascii="AppleSystemUIFont" w:hAnsi="AppleSystemUIFont" w:cs="AppleSystemUIFont"/>
          <w:color w:val="353535"/>
        </w:rPr>
      </w:pPr>
      <w:r>
        <w:rPr>
          <w:rFonts w:ascii="AppleSystemUIFont" w:hAnsi="AppleSystemUIFont" w:cs="AppleSystemUIFont"/>
          <w:color w:val="353535"/>
        </w:rPr>
        <w:t>Same as Mage, only three races to his name (undefeated)</w:t>
      </w:r>
    </w:p>
    <w:p w14:paraId="5BF69ECD" w14:textId="77777777" w:rsidR="00ED39AF" w:rsidRDefault="00ED39AF" w:rsidP="00ED39AF">
      <w:pPr>
        <w:numPr>
          <w:ilvl w:val="0"/>
          <w:numId w:val="25"/>
        </w:numPr>
        <w:autoSpaceDE w:val="0"/>
        <w:autoSpaceDN w:val="0"/>
        <w:adjustRightInd w:val="0"/>
        <w:ind w:left="0" w:firstLine="0"/>
        <w:rPr>
          <w:rFonts w:ascii="AppleSystemUIFont" w:hAnsi="AppleSystemUIFont" w:cs="AppleSystemUIFont"/>
          <w:color w:val="353535"/>
        </w:rPr>
      </w:pPr>
      <w:r>
        <w:rPr>
          <w:rFonts w:ascii="AppleSystemUIFont" w:hAnsi="AppleSystemUIFont" w:cs="AppleSystemUIFont"/>
          <w:color w:val="353535"/>
        </w:rPr>
        <w:t xml:space="preserve">Did not race as a </w:t>
      </w:r>
      <w:proofErr w:type="gramStart"/>
      <w:r>
        <w:rPr>
          <w:rFonts w:ascii="AppleSystemUIFont" w:hAnsi="AppleSystemUIFont" w:cs="AppleSystemUIFont"/>
          <w:color w:val="353535"/>
        </w:rPr>
        <w:t>two year old</w:t>
      </w:r>
      <w:proofErr w:type="gramEnd"/>
      <w:r>
        <w:rPr>
          <w:rFonts w:ascii="AppleSystemUIFont" w:hAnsi="AppleSystemUIFont" w:cs="AppleSystemUIFont"/>
          <w:color w:val="353535"/>
        </w:rPr>
        <w:t xml:space="preserve"> either</w:t>
      </w:r>
    </w:p>
    <w:p w14:paraId="1F37061A" w14:textId="77777777" w:rsidR="00ED39AF" w:rsidRDefault="00ED39AF" w:rsidP="00ED39AF">
      <w:pPr>
        <w:numPr>
          <w:ilvl w:val="1"/>
          <w:numId w:val="25"/>
        </w:numPr>
        <w:autoSpaceDE w:val="0"/>
        <w:autoSpaceDN w:val="0"/>
        <w:adjustRightInd w:val="0"/>
        <w:ind w:left="0" w:firstLine="0"/>
        <w:rPr>
          <w:rFonts w:ascii="AppleSystemUIFont" w:hAnsi="AppleSystemUIFont" w:cs="AppleSystemUIFont"/>
          <w:color w:val="353535"/>
        </w:rPr>
      </w:pPr>
      <w:r>
        <w:rPr>
          <w:rFonts w:ascii="AppleSystemUIFont" w:hAnsi="AppleSystemUIFont" w:cs="AppleSystemUIFont"/>
          <w:color w:val="353535"/>
        </w:rPr>
        <w:t>Used to be a curse that if you don’t race at 2 you won’t win derby until Justify won a couple years ago, including the triple crown</w:t>
      </w:r>
    </w:p>
    <w:p w14:paraId="1CF1CEF1" w14:textId="77777777" w:rsidR="00ED39AF" w:rsidRDefault="00ED39AF" w:rsidP="00ED39AF">
      <w:pPr>
        <w:numPr>
          <w:ilvl w:val="2"/>
          <w:numId w:val="25"/>
        </w:numPr>
        <w:autoSpaceDE w:val="0"/>
        <w:autoSpaceDN w:val="0"/>
        <w:adjustRightInd w:val="0"/>
        <w:ind w:left="0" w:firstLine="0"/>
        <w:rPr>
          <w:rFonts w:ascii="AppleSystemUIFont" w:hAnsi="AppleSystemUIFont" w:cs="AppleSystemUIFont"/>
          <w:color w:val="353535"/>
        </w:rPr>
      </w:pPr>
      <w:r>
        <w:rPr>
          <w:rFonts w:ascii="AppleSystemUIFont" w:hAnsi="AppleSystemUIFont" w:cs="AppleSystemUIFont"/>
          <w:color w:val="353535"/>
        </w:rPr>
        <w:lastRenderedPageBreak/>
        <w:t>Such horses are 0-10 since Justify</w:t>
      </w:r>
    </w:p>
    <w:p w14:paraId="039CAF93" w14:textId="77777777" w:rsidR="00ED39AF" w:rsidRDefault="00ED39AF" w:rsidP="00ED39AF">
      <w:pPr>
        <w:autoSpaceDE w:val="0"/>
        <w:autoSpaceDN w:val="0"/>
        <w:adjustRightInd w:val="0"/>
        <w:rPr>
          <w:rFonts w:ascii="AppleSystemUIFont" w:hAnsi="AppleSystemUIFont" w:cs="AppleSystemUIFont"/>
          <w:color w:val="353535"/>
        </w:rPr>
      </w:pPr>
    </w:p>
    <w:p w14:paraId="2D083A79" w14:textId="77777777" w:rsidR="00ED39AF" w:rsidRDefault="00ED39AF" w:rsidP="00ED39AF">
      <w:pPr>
        <w:autoSpaceDE w:val="0"/>
        <w:autoSpaceDN w:val="0"/>
        <w:adjustRightInd w:val="0"/>
        <w:rPr>
          <w:rFonts w:ascii="AppleSystemUIFont" w:hAnsi="AppleSystemUIFont" w:cs="AppleSystemUIFont"/>
          <w:color w:val="353535"/>
        </w:rPr>
      </w:pPr>
    </w:p>
    <w:p w14:paraId="2FB803E8" w14:textId="77777777" w:rsidR="00ED39AF" w:rsidRDefault="00ED39AF" w:rsidP="00ED39AF">
      <w:pPr>
        <w:autoSpaceDE w:val="0"/>
        <w:autoSpaceDN w:val="0"/>
        <w:adjustRightInd w:val="0"/>
        <w:rPr>
          <w:rFonts w:ascii="AppleSystemUIFont" w:hAnsi="AppleSystemUIFont" w:cs="AppleSystemUIFont"/>
          <w:color w:val="353535"/>
        </w:rPr>
      </w:pPr>
    </w:p>
    <w:p w14:paraId="417AADDA" w14:textId="77777777" w:rsidR="00ED39AF" w:rsidRDefault="00ED39AF" w:rsidP="00ED39AF">
      <w:pPr>
        <w:autoSpaceDE w:val="0"/>
        <w:autoSpaceDN w:val="0"/>
        <w:adjustRightInd w:val="0"/>
        <w:rPr>
          <w:rFonts w:ascii="AppleSystemUIFontBold" w:hAnsi="AppleSystemUIFontBold" w:cs="AppleSystemUIFontBold"/>
          <w:b/>
          <w:bCs/>
          <w:color w:val="353535"/>
          <w:sz w:val="34"/>
          <w:szCs w:val="34"/>
        </w:rPr>
      </w:pPr>
      <w:r>
        <w:rPr>
          <w:rFonts w:ascii="AppleSystemUIFontBold" w:hAnsi="AppleSystemUIFontBold" w:cs="AppleSystemUIFontBold"/>
          <w:b/>
          <w:bCs/>
          <w:color w:val="353535"/>
          <w:sz w:val="34"/>
          <w:szCs w:val="34"/>
        </w:rPr>
        <w:t>Running Styles</w:t>
      </w:r>
    </w:p>
    <w:p w14:paraId="1A6C647B" w14:textId="77777777" w:rsidR="00ED39AF" w:rsidRDefault="00ED39AF" w:rsidP="00ED39AF">
      <w:pPr>
        <w:autoSpaceDE w:val="0"/>
        <w:autoSpaceDN w:val="0"/>
        <w:adjustRightInd w:val="0"/>
        <w:rPr>
          <w:rFonts w:ascii="AppleSystemUIFont" w:hAnsi="AppleSystemUIFont" w:cs="AppleSystemUIFont"/>
          <w:color w:val="353535"/>
        </w:rPr>
      </w:pPr>
    </w:p>
    <w:p w14:paraId="4B5785D2" w14:textId="77777777" w:rsidR="00ED39AF" w:rsidRDefault="00ED39AF" w:rsidP="00ED39AF">
      <w:pPr>
        <w:autoSpaceDE w:val="0"/>
        <w:autoSpaceDN w:val="0"/>
        <w:adjustRightInd w:val="0"/>
        <w:spacing w:after="40"/>
        <w:rPr>
          <w:rFonts w:ascii="AppleSystemUIFontBold" w:hAnsi="AppleSystemUIFontBold" w:cs="AppleSystemUIFontBold"/>
          <w:b/>
          <w:bCs/>
          <w:color w:val="353535"/>
          <w:sz w:val="28"/>
          <w:szCs w:val="28"/>
        </w:rPr>
      </w:pPr>
      <w:r>
        <w:rPr>
          <w:rFonts w:ascii="AppleSystemUIFontBold" w:hAnsi="AppleSystemUIFontBold" w:cs="AppleSystemUIFontBold"/>
          <w:b/>
          <w:bCs/>
          <w:color w:val="353535"/>
          <w:sz w:val="28"/>
          <w:szCs w:val="28"/>
        </w:rPr>
        <w:t>Up Front Early</w:t>
      </w:r>
    </w:p>
    <w:p w14:paraId="77B59989" w14:textId="77777777" w:rsidR="00ED39AF" w:rsidRDefault="00ED39AF" w:rsidP="00ED39AF">
      <w:pPr>
        <w:autoSpaceDE w:val="0"/>
        <w:autoSpaceDN w:val="0"/>
        <w:adjustRightInd w:val="0"/>
        <w:rPr>
          <w:rFonts w:ascii="AppleSystemUIFont" w:hAnsi="AppleSystemUIFont" w:cs="AppleSystemUIFont"/>
          <w:color w:val="353535"/>
        </w:rPr>
      </w:pPr>
      <w:r>
        <w:rPr>
          <w:rFonts w:ascii="AppleSystemUIFont" w:hAnsi="AppleSystemUIFont" w:cs="AppleSystemUIFont"/>
          <w:color w:val="353535"/>
        </w:rPr>
        <w:t>Confidence Game</w:t>
      </w:r>
    </w:p>
    <w:p w14:paraId="0CD00B38" w14:textId="77777777" w:rsidR="00ED39AF" w:rsidRDefault="00ED39AF" w:rsidP="00ED39AF">
      <w:pPr>
        <w:autoSpaceDE w:val="0"/>
        <w:autoSpaceDN w:val="0"/>
        <w:adjustRightInd w:val="0"/>
        <w:rPr>
          <w:rFonts w:ascii="AppleSystemUIFont" w:hAnsi="AppleSystemUIFont" w:cs="AppleSystemUIFont"/>
          <w:color w:val="353535"/>
        </w:rPr>
      </w:pPr>
      <w:proofErr w:type="spellStart"/>
      <w:r>
        <w:rPr>
          <w:rFonts w:ascii="AppleSystemUIFont" w:hAnsi="AppleSystemUIFont" w:cs="AppleSystemUIFont"/>
          <w:color w:val="353535"/>
        </w:rPr>
        <w:t>Kingsbarns</w:t>
      </w:r>
      <w:proofErr w:type="spellEnd"/>
    </w:p>
    <w:p w14:paraId="244B0CEE" w14:textId="77777777" w:rsidR="00ED39AF" w:rsidRDefault="00ED39AF" w:rsidP="00ED39AF">
      <w:pPr>
        <w:autoSpaceDE w:val="0"/>
        <w:autoSpaceDN w:val="0"/>
        <w:adjustRightInd w:val="0"/>
        <w:rPr>
          <w:rFonts w:ascii="AppleSystemUIFont" w:hAnsi="AppleSystemUIFont" w:cs="AppleSystemUIFont"/>
          <w:color w:val="353535"/>
        </w:rPr>
      </w:pPr>
      <w:r>
        <w:rPr>
          <w:rFonts w:ascii="AppleSystemUIFont" w:hAnsi="AppleSystemUIFont" w:cs="AppleSystemUIFont"/>
          <w:color w:val="353535"/>
        </w:rPr>
        <w:t>Reincarnate</w:t>
      </w:r>
    </w:p>
    <w:p w14:paraId="6E3BD908" w14:textId="77777777" w:rsidR="00ED39AF" w:rsidRDefault="00ED39AF" w:rsidP="00ED39AF">
      <w:pPr>
        <w:autoSpaceDE w:val="0"/>
        <w:autoSpaceDN w:val="0"/>
        <w:adjustRightInd w:val="0"/>
        <w:rPr>
          <w:rFonts w:ascii="AppleSystemUIFont" w:hAnsi="AppleSystemUIFont" w:cs="AppleSystemUIFont"/>
          <w:color w:val="353535"/>
        </w:rPr>
      </w:pPr>
      <w:proofErr w:type="spellStart"/>
      <w:r>
        <w:rPr>
          <w:rFonts w:ascii="AppleSystemUIFont" w:hAnsi="AppleSystemUIFont" w:cs="AppleSystemUIFont"/>
          <w:color w:val="353535"/>
        </w:rPr>
        <w:t>Jace’s</w:t>
      </w:r>
      <w:proofErr w:type="spellEnd"/>
      <w:r>
        <w:rPr>
          <w:rFonts w:ascii="AppleSystemUIFont" w:hAnsi="AppleSystemUIFont" w:cs="AppleSystemUIFont"/>
          <w:color w:val="353535"/>
        </w:rPr>
        <w:t xml:space="preserve"> Road</w:t>
      </w:r>
    </w:p>
    <w:p w14:paraId="0901E831" w14:textId="77777777" w:rsidR="00ED39AF" w:rsidRDefault="00ED39AF" w:rsidP="00ED39AF">
      <w:pPr>
        <w:autoSpaceDE w:val="0"/>
        <w:autoSpaceDN w:val="0"/>
        <w:adjustRightInd w:val="0"/>
        <w:rPr>
          <w:rFonts w:ascii="AppleSystemUIFont" w:hAnsi="AppleSystemUIFont" w:cs="AppleSystemUIFont"/>
          <w:color w:val="353535"/>
        </w:rPr>
      </w:pPr>
    </w:p>
    <w:p w14:paraId="29356303" w14:textId="77777777" w:rsidR="00ED39AF" w:rsidRDefault="00ED39AF" w:rsidP="00ED39AF">
      <w:pPr>
        <w:autoSpaceDE w:val="0"/>
        <w:autoSpaceDN w:val="0"/>
        <w:adjustRightInd w:val="0"/>
        <w:spacing w:after="40"/>
        <w:rPr>
          <w:rFonts w:ascii="AppleSystemUIFontBold" w:hAnsi="AppleSystemUIFontBold" w:cs="AppleSystemUIFontBold"/>
          <w:b/>
          <w:bCs/>
          <w:color w:val="353535"/>
          <w:sz w:val="28"/>
          <w:szCs w:val="28"/>
        </w:rPr>
      </w:pPr>
      <w:r>
        <w:rPr>
          <w:rFonts w:ascii="AppleSystemUIFontBold" w:hAnsi="AppleSystemUIFontBold" w:cs="AppleSystemUIFontBold"/>
          <w:b/>
          <w:bCs/>
          <w:color w:val="353535"/>
          <w:sz w:val="28"/>
          <w:szCs w:val="28"/>
        </w:rPr>
        <w:t>Stalkers</w:t>
      </w:r>
    </w:p>
    <w:p w14:paraId="00244150" w14:textId="77777777" w:rsidR="00ED39AF" w:rsidRDefault="00ED39AF" w:rsidP="00ED39AF">
      <w:pPr>
        <w:autoSpaceDE w:val="0"/>
        <w:autoSpaceDN w:val="0"/>
        <w:adjustRightInd w:val="0"/>
        <w:rPr>
          <w:rFonts w:ascii="AppleSystemUIFont" w:hAnsi="AppleSystemUIFont" w:cs="AppleSystemUIFont"/>
          <w:color w:val="353535"/>
        </w:rPr>
      </w:pPr>
      <w:r>
        <w:rPr>
          <w:rFonts w:ascii="AppleSystemUIFont" w:hAnsi="AppleSystemUIFont" w:cs="AppleSystemUIFont"/>
          <w:color w:val="353535"/>
        </w:rPr>
        <w:t>Verifying</w:t>
      </w:r>
    </w:p>
    <w:p w14:paraId="09EA37AA" w14:textId="77777777" w:rsidR="00ED39AF" w:rsidRDefault="00ED39AF" w:rsidP="00ED39AF">
      <w:pPr>
        <w:autoSpaceDE w:val="0"/>
        <w:autoSpaceDN w:val="0"/>
        <w:adjustRightInd w:val="0"/>
        <w:rPr>
          <w:rFonts w:ascii="AppleSystemUIFont" w:hAnsi="AppleSystemUIFont" w:cs="AppleSystemUIFont"/>
          <w:color w:val="353535"/>
        </w:rPr>
      </w:pPr>
      <w:r>
        <w:rPr>
          <w:rFonts w:ascii="AppleSystemUIFont" w:hAnsi="AppleSystemUIFont" w:cs="AppleSystemUIFont"/>
          <w:color w:val="353535"/>
        </w:rPr>
        <w:t>Practical Move</w:t>
      </w:r>
    </w:p>
    <w:p w14:paraId="79661E91" w14:textId="77777777" w:rsidR="00ED39AF" w:rsidRDefault="00ED39AF" w:rsidP="00ED39AF">
      <w:pPr>
        <w:autoSpaceDE w:val="0"/>
        <w:autoSpaceDN w:val="0"/>
        <w:adjustRightInd w:val="0"/>
        <w:rPr>
          <w:rFonts w:ascii="AppleSystemUIFont" w:hAnsi="AppleSystemUIFont" w:cs="AppleSystemUIFont"/>
          <w:color w:val="353535"/>
        </w:rPr>
      </w:pPr>
      <w:r>
        <w:rPr>
          <w:rFonts w:ascii="AppleSystemUIFont" w:hAnsi="AppleSystemUIFont" w:cs="AppleSystemUIFont"/>
          <w:color w:val="353535"/>
        </w:rPr>
        <w:t xml:space="preserve">Derma </w:t>
      </w:r>
      <w:proofErr w:type="spellStart"/>
      <w:r>
        <w:rPr>
          <w:rFonts w:ascii="AppleSystemUIFont" w:hAnsi="AppleSystemUIFont" w:cs="AppleSystemUIFont"/>
          <w:color w:val="353535"/>
        </w:rPr>
        <w:t>Sotogake</w:t>
      </w:r>
      <w:proofErr w:type="spellEnd"/>
    </w:p>
    <w:p w14:paraId="5DAF9687" w14:textId="77777777" w:rsidR="00ED39AF" w:rsidRDefault="00ED39AF" w:rsidP="00ED39AF">
      <w:pPr>
        <w:autoSpaceDE w:val="0"/>
        <w:autoSpaceDN w:val="0"/>
        <w:adjustRightInd w:val="0"/>
        <w:rPr>
          <w:rFonts w:ascii="AppleSystemUIFont" w:hAnsi="AppleSystemUIFont" w:cs="AppleSystemUIFont"/>
          <w:color w:val="353535"/>
        </w:rPr>
      </w:pPr>
      <w:r>
        <w:rPr>
          <w:rFonts w:ascii="AppleSystemUIFont" w:hAnsi="AppleSystemUIFont" w:cs="AppleSystemUIFont"/>
          <w:color w:val="353535"/>
        </w:rPr>
        <w:t>Mage</w:t>
      </w:r>
    </w:p>
    <w:p w14:paraId="342E9F52" w14:textId="77777777" w:rsidR="00ED39AF" w:rsidRDefault="00ED39AF" w:rsidP="00ED39AF">
      <w:pPr>
        <w:autoSpaceDE w:val="0"/>
        <w:autoSpaceDN w:val="0"/>
        <w:adjustRightInd w:val="0"/>
        <w:rPr>
          <w:rFonts w:ascii="AppleSystemUIFont" w:hAnsi="AppleSystemUIFont" w:cs="AppleSystemUIFont"/>
          <w:color w:val="353535"/>
        </w:rPr>
      </w:pPr>
    </w:p>
    <w:p w14:paraId="7BA2E44D" w14:textId="77777777" w:rsidR="00ED39AF" w:rsidRDefault="00ED39AF" w:rsidP="00ED39AF">
      <w:pPr>
        <w:autoSpaceDE w:val="0"/>
        <w:autoSpaceDN w:val="0"/>
        <w:adjustRightInd w:val="0"/>
        <w:spacing w:after="40"/>
        <w:rPr>
          <w:rFonts w:ascii="AppleSystemUIFontBold" w:hAnsi="AppleSystemUIFontBold" w:cs="AppleSystemUIFontBold"/>
          <w:b/>
          <w:bCs/>
          <w:color w:val="353535"/>
          <w:sz w:val="28"/>
          <w:szCs w:val="28"/>
        </w:rPr>
      </w:pPr>
      <w:r>
        <w:rPr>
          <w:rFonts w:ascii="AppleSystemUIFontBold" w:hAnsi="AppleSystemUIFontBold" w:cs="AppleSystemUIFontBold"/>
          <w:b/>
          <w:bCs/>
          <w:color w:val="353535"/>
          <w:sz w:val="28"/>
          <w:szCs w:val="28"/>
        </w:rPr>
        <w:t>Pressers</w:t>
      </w:r>
    </w:p>
    <w:p w14:paraId="331D642C" w14:textId="77777777" w:rsidR="00ED39AF" w:rsidRDefault="00ED39AF" w:rsidP="00ED39AF">
      <w:pPr>
        <w:autoSpaceDE w:val="0"/>
        <w:autoSpaceDN w:val="0"/>
        <w:adjustRightInd w:val="0"/>
        <w:rPr>
          <w:rFonts w:ascii="AppleSystemUIFont" w:hAnsi="AppleSystemUIFont" w:cs="AppleSystemUIFont"/>
          <w:color w:val="353535"/>
        </w:rPr>
      </w:pPr>
      <w:r>
        <w:rPr>
          <w:rFonts w:ascii="AppleSystemUIFont" w:hAnsi="AppleSystemUIFont" w:cs="AppleSystemUIFont"/>
          <w:color w:val="353535"/>
        </w:rPr>
        <w:t>Disarm</w:t>
      </w:r>
    </w:p>
    <w:p w14:paraId="0998ABC1" w14:textId="77777777" w:rsidR="00ED39AF" w:rsidRDefault="00ED39AF" w:rsidP="00ED39AF">
      <w:pPr>
        <w:autoSpaceDE w:val="0"/>
        <w:autoSpaceDN w:val="0"/>
        <w:adjustRightInd w:val="0"/>
        <w:rPr>
          <w:rFonts w:ascii="AppleSystemUIFont" w:hAnsi="AppleSystemUIFont" w:cs="AppleSystemUIFont"/>
          <w:color w:val="353535"/>
        </w:rPr>
      </w:pPr>
      <w:r>
        <w:rPr>
          <w:rFonts w:ascii="AppleSystemUIFont" w:hAnsi="AppleSystemUIFont" w:cs="AppleSystemUIFont"/>
          <w:color w:val="353535"/>
        </w:rPr>
        <w:t>Rocket Can</w:t>
      </w:r>
    </w:p>
    <w:p w14:paraId="4101AE54" w14:textId="77777777" w:rsidR="00ED39AF" w:rsidRDefault="00ED39AF" w:rsidP="00ED39AF">
      <w:pPr>
        <w:autoSpaceDE w:val="0"/>
        <w:autoSpaceDN w:val="0"/>
        <w:adjustRightInd w:val="0"/>
        <w:rPr>
          <w:rFonts w:ascii="AppleSystemUIFont" w:hAnsi="AppleSystemUIFont" w:cs="AppleSystemUIFont"/>
          <w:color w:val="353535"/>
        </w:rPr>
      </w:pPr>
      <w:r>
        <w:rPr>
          <w:rFonts w:ascii="AppleSystemUIFont" w:hAnsi="AppleSystemUIFont" w:cs="AppleSystemUIFont"/>
          <w:color w:val="353535"/>
        </w:rPr>
        <w:t>Hit Show</w:t>
      </w:r>
    </w:p>
    <w:p w14:paraId="7889B497" w14:textId="77777777" w:rsidR="00ED39AF" w:rsidRDefault="00ED39AF" w:rsidP="00ED39AF">
      <w:pPr>
        <w:autoSpaceDE w:val="0"/>
        <w:autoSpaceDN w:val="0"/>
        <w:adjustRightInd w:val="0"/>
        <w:rPr>
          <w:rFonts w:ascii="AppleSystemUIFont" w:hAnsi="AppleSystemUIFont" w:cs="AppleSystemUIFont"/>
          <w:color w:val="353535"/>
        </w:rPr>
      </w:pPr>
      <w:r>
        <w:rPr>
          <w:rFonts w:ascii="AppleSystemUIFont" w:hAnsi="AppleSystemUIFont" w:cs="AppleSystemUIFont"/>
          <w:color w:val="353535"/>
        </w:rPr>
        <w:t>Tapir Trice</w:t>
      </w:r>
    </w:p>
    <w:p w14:paraId="55E1EA28" w14:textId="77777777" w:rsidR="00ED39AF" w:rsidRDefault="00ED39AF" w:rsidP="00ED39AF">
      <w:pPr>
        <w:autoSpaceDE w:val="0"/>
        <w:autoSpaceDN w:val="0"/>
        <w:adjustRightInd w:val="0"/>
        <w:rPr>
          <w:rFonts w:ascii="AppleSystemUIFont" w:hAnsi="AppleSystemUIFont" w:cs="AppleSystemUIFont"/>
          <w:color w:val="353535"/>
        </w:rPr>
      </w:pPr>
      <w:r>
        <w:rPr>
          <w:rFonts w:ascii="AppleSystemUIFont" w:hAnsi="AppleSystemUIFont" w:cs="AppleSystemUIFont"/>
          <w:color w:val="353535"/>
        </w:rPr>
        <w:t>Two Phil’s</w:t>
      </w:r>
    </w:p>
    <w:p w14:paraId="56E0F08C" w14:textId="77777777" w:rsidR="00ED39AF" w:rsidRDefault="00ED39AF" w:rsidP="00ED39AF">
      <w:pPr>
        <w:autoSpaceDE w:val="0"/>
        <w:autoSpaceDN w:val="0"/>
        <w:adjustRightInd w:val="0"/>
        <w:rPr>
          <w:rFonts w:ascii="AppleSystemUIFont" w:hAnsi="AppleSystemUIFont" w:cs="AppleSystemUIFont"/>
          <w:color w:val="353535"/>
        </w:rPr>
      </w:pPr>
      <w:r>
        <w:rPr>
          <w:rFonts w:ascii="AppleSystemUIFont" w:hAnsi="AppleSystemUIFont" w:cs="AppleSystemUIFont"/>
          <w:color w:val="353535"/>
        </w:rPr>
        <w:t>Forte</w:t>
      </w:r>
    </w:p>
    <w:p w14:paraId="0E7919E8" w14:textId="77777777" w:rsidR="00ED39AF" w:rsidRDefault="00ED39AF" w:rsidP="00ED39AF">
      <w:pPr>
        <w:autoSpaceDE w:val="0"/>
        <w:autoSpaceDN w:val="0"/>
        <w:adjustRightInd w:val="0"/>
        <w:rPr>
          <w:rFonts w:ascii="AppleSystemUIFont" w:hAnsi="AppleSystemUIFont" w:cs="AppleSystemUIFont"/>
          <w:color w:val="353535"/>
        </w:rPr>
      </w:pPr>
      <w:r>
        <w:rPr>
          <w:rFonts w:ascii="AppleSystemUIFont" w:hAnsi="AppleSystemUIFont" w:cs="AppleSystemUIFont"/>
          <w:color w:val="353535"/>
        </w:rPr>
        <w:t>Lord Miles</w:t>
      </w:r>
    </w:p>
    <w:p w14:paraId="56E39419" w14:textId="77777777" w:rsidR="00ED39AF" w:rsidRDefault="00ED39AF" w:rsidP="00ED39AF">
      <w:pPr>
        <w:autoSpaceDE w:val="0"/>
        <w:autoSpaceDN w:val="0"/>
        <w:adjustRightInd w:val="0"/>
        <w:rPr>
          <w:rFonts w:ascii="AppleSystemUIFont" w:hAnsi="AppleSystemUIFont" w:cs="AppleSystemUIFont"/>
          <w:color w:val="353535"/>
        </w:rPr>
      </w:pPr>
      <w:r>
        <w:rPr>
          <w:rFonts w:ascii="AppleSystemUIFont" w:hAnsi="AppleSystemUIFont" w:cs="AppleSystemUIFont"/>
          <w:color w:val="353535"/>
        </w:rPr>
        <w:t>Raise Cain</w:t>
      </w:r>
    </w:p>
    <w:p w14:paraId="73B57379" w14:textId="77777777" w:rsidR="00ED39AF" w:rsidRDefault="00ED39AF" w:rsidP="00ED39AF">
      <w:pPr>
        <w:autoSpaceDE w:val="0"/>
        <w:autoSpaceDN w:val="0"/>
        <w:adjustRightInd w:val="0"/>
        <w:rPr>
          <w:rFonts w:ascii="AppleSystemUIFont" w:hAnsi="AppleSystemUIFont" w:cs="AppleSystemUIFont"/>
          <w:color w:val="353535"/>
        </w:rPr>
      </w:pPr>
    </w:p>
    <w:p w14:paraId="131BD47B" w14:textId="77777777" w:rsidR="00ED39AF" w:rsidRDefault="00ED39AF" w:rsidP="00ED39AF">
      <w:pPr>
        <w:autoSpaceDE w:val="0"/>
        <w:autoSpaceDN w:val="0"/>
        <w:adjustRightInd w:val="0"/>
        <w:spacing w:after="40"/>
        <w:rPr>
          <w:rFonts w:ascii="AppleSystemUIFontBold" w:hAnsi="AppleSystemUIFontBold" w:cs="AppleSystemUIFontBold"/>
          <w:b/>
          <w:bCs/>
          <w:color w:val="353535"/>
          <w:sz w:val="28"/>
          <w:szCs w:val="28"/>
        </w:rPr>
      </w:pPr>
      <w:r>
        <w:rPr>
          <w:rFonts w:ascii="AppleSystemUIFontBold" w:hAnsi="AppleSystemUIFontBold" w:cs="AppleSystemUIFontBold"/>
          <w:b/>
          <w:bCs/>
          <w:color w:val="353535"/>
          <w:sz w:val="28"/>
          <w:szCs w:val="28"/>
        </w:rPr>
        <w:t>Closers</w:t>
      </w:r>
    </w:p>
    <w:p w14:paraId="2DB33F56" w14:textId="77777777" w:rsidR="00ED39AF" w:rsidRDefault="00ED39AF" w:rsidP="00ED39AF">
      <w:pPr>
        <w:autoSpaceDE w:val="0"/>
        <w:autoSpaceDN w:val="0"/>
        <w:adjustRightInd w:val="0"/>
        <w:rPr>
          <w:rFonts w:ascii="AppleSystemUIFont" w:hAnsi="AppleSystemUIFont" w:cs="AppleSystemUIFont"/>
          <w:color w:val="353535"/>
        </w:rPr>
      </w:pPr>
      <w:r>
        <w:rPr>
          <w:rFonts w:ascii="AppleSystemUIFont" w:hAnsi="AppleSystemUIFont" w:cs="AppleSystemUIFont"/>
          <w:color w:val="353535"/>
        </w:rPr>
        <w:t>Angel of Empire</w:t>
      </w:r>
    </w:p>
    <w:p w14:paraId="5091991D" w14:textId="77777777" w:rsidR="00ED39AF" w:rsidRDefault="00ED39AF" w:rsidP="00ED39AF">
      <w:pPr>
        <w:autoSpaceDE w:val="0"/>
        <w:autoSpaceDN w:val="0"/>
        <w:adjustRightInd w:val="0"/>
        <w:rPr>
          <w:rFonts w:ascii="AppleSystemUIFont" w:hAnsi="AppleSystemUIFont" w:cs="AppleSystemUIFont"/>
          <w:color w:val="353535"/>
        </w:rPr>
      </w:pPr>
      <w:proofErr w:type="spellStart"/>
      <w:r>
        <w:rPr>
          <w:rFonts w:ascii="AppleSystemUIFont" w:hAnsi="AppleSystemUIFont" w:cs="AppleSystemUIFont"/>
          <w:color w:val="353535"/>
        </w:rPr>
        <w:t>Continuar</w:t>
      </w:r>
      <w:proofErr w:type="spellEnd"/>
    </w:p>
    <w:p w14:paraId="7CABC353" w14:textId="77777777" w:rsidR="00ED39AF" w:rsidRDefault="00ED39AF" w:rsidP="00ED39AF">
      <w:pPr>
        <w:autoSpaceDE w:val="0"/>
        <w:autoSpaceDN w:val="0"/>
        <w:adjustRightInd w:val="0"/>
        <w:rPr>
          <w:rFonts w:ascii="AppleSystemUIFont" w:hAnsi="AppleSystemUIFont" w:cs="AppleSystemUIFont"/>
          <w:color w:val="353535"/>
        </w:rPr>
      </w:pPr>
      <w:r>
        <w:rPr>
          <w:rFonts w:ascii="AppleSystemUIFont" w:hAnsi="AppleSystemUIFont" w:cs="AppleSystemUIFont"/>
          <w:color w:val="353535"/>
        </w:rPr>
        <w:t>Skinner</w:t>
      </w:r>
    </w:p>
    <w:p w14:paraId="64714687" w14:textId="77777777" w:rsidR="00ED39AF" w:rsidRDefault="00ED39AF" w:rsidP="00ED39AF">
      <w:pPr>
        <w:autoSpaceDE w:val="0"/>
        <w:autoSpaceDN w:val="0"/>
        <w:adjustRightInd w:val="0"/>
        <w:rPr>
          <w:rFonts w:ascii="AppleSystemUIFont" w:hAnsi="AppleSystemUIFont" w:cs="AppleSystemUIFont"/>
          <w:color w:val="353535"/>
        </w:rPr>
      </w:pPr>
      <w:r>
        <w:rPr>
          <w:rFonts w:ascii="AppleSystemUIFont" w:hAnsi="AppleSystemUIFont" w:cs="AppleSystemUIFont"/>
          <w:color w:val="353535"/>
        </w:rPr>
        <w:t>Sun Thunder</w:t>
      </w:r>
    </w:p>
    <w:p w14:paraId="68ABA127" w14:textId="77777777" w:rsidR="00ED39AF" w:rsidRDefault="00ED39AF" w:rsidP="00ED39AF">
      <w:pPr>
        <w:autoSpaceDE w:val="0"/>
        <w:autoSpaceDN w:val="0"/>
        <w:adjustRightInd w:val="0"/>
        <w:rPr>
          <w:rFonts w:ascii="AppleSystemUIFont" w:hAnsi="AppleSystemUIFont" w:cs="AppleSystemUIFont"/>
          <w:color w:val="353535"/>
        </w:rPr>
      </w:pPr>
    </w:p>
    <w:p w14:paraId="1B523587" w14:textId="77777777" w:rsidR="00ED39AF" w:rsidRDefault="00ED39AF" w:rsidP="00ED39AF">
      <w:pPr>
        <w:autoSpaceDE w:val="0"/>
        <w:autoSpaceDN w:val="0"/>
        <w:adjustRightInd w:val="0"/>
        <w:rPr>
          <w:rFonts w:ascii="AppleSystemUIFont" w:hAnsi="AppleSystemUIFont" w:cs="AppleSystemUIFont"/>
          <w:color w:val="353535"/>
        </w:rPr>
      </w:pPr>
    </w:p>
    <w:p w14:paraId="3BDC4626" w14:textId="77777777" w:rsidR="00ED39AF" w:rsidRDefault="00ED39AF" w:rsidP="00ED39AF">
      <w:pPr>
        <w:autoSpaceDE w:val="0"/>
        <w:autoSpaceDN w:val="0"/>
        <w:adjustRightInd w:val="0"/>
        <w:rPr>
          <w:rFonts w:ascii="AppleSystemUIFont" w:hAnsi="AppleSystemUIFont" w:cs="AppleSystemUIFont"/>
          <w:color w:val="353535"/>
        </w:rPr>
      </w:pPr>
    </w:p>
    <w:p w14:paraId="0C7BEBEF" w14:textId="77777777" w:rsidR="00ED39AF" w:rsidRDefault="00ED39AF" w:rsidP="00ED39AF">
      <w:pPr>
        <w:autoSpaceDE w:val="0"/>
        <w:autoSpaceDN w:val="0"/>
        <w:adjustRightInd w:val="0"/>
        <w:rPr>
          <w:rFonts w:ascii="AppleSystemUIFontBold" w:hAnsi="AppleSystemUIFontBold" w:cs="AppleSystemUIFontBold"/>
          <w:b/>
          <w:bCs/>
          <w:color w:val="353535"/>
          <w:sz w:val="34"/>
          <w:szCs w:val="34"/>
          <w:u w:color="353535"/>
        </w:rPr>
      </w:pPr>
      <w:r>
        <w:rPr>
          <w:rFonts w:ascii="AppleSystemUIFontBold" w:hAnsi="AppleSystemUIFontBold" w:cs="AppleSystemUIFontBold"/>
          <w:b/>
          <w:bCs/>
          <w:color w:val="353535"/>
          <w:sz w:val="34"/>
          <w:szCs w:val="34"/>
        </w:rPr>
        <w:t xml:space="preserve">Horses that </w:t>
      </w:r>
      <w:r>
        <w:rPr>
          <w:rFonts w:ascii="AppleSystemUIFontBoldItalic" w:hAnsi="AppleSystemUIFontBoldItalic" w:cs="AppleSystemUIFontBoldItalic"/>
          <w:b/>
          <w:bCs/>
          <w:i/>
          <w:iCs/>
          <w:color w:val="353535"/>
          <w:sz w:val="34"/>
          <w:szCs w:val="34"/>
          <w:u w:val="single" w:color="353535"/>
        </w:rPr>
        <w:t>can</w:t>
      </w:r>
      <w:r>
        <w:rPr>
          <w:rFonts w:ascii="AppleSystemUIFontBold" w:hAnsi="AppleSystemUIFontBold" w:cs="AppleSystemUIFontBold"/>
          <w:b/>
          <w:bCs/>
          <w:color w:val="353535"/>
          <w:sz w:val="34"/>
          <w:szCs w:val="34"/>
          <w:u w:color="353535"/>
        </w:rPr>
        <w:t xml:space="preserve"> win and why</w:t>
      </w:r>
    </w:p>
    <w:p w14:paraId="0916F849" w14:textId="77777777" w:rsidR="00ED39AF" w:rsidRDefault="00ED39AF" w:rsidP="00ED39AF">
      <w:pPr>
        <w:autoSpaceDE w:val="0"/>
        <w:autoSpaceDN w:val="0"/>
        <w:adjustRightInd w:val="0"/>
        <w:rPr>
          <w:rFonts w:ascii="AppleSystemUIFont" w:hAnsi="AppleSystemUIFont" w:cs="AppleSystemUIFont"/>
          <w:color w:val="353535"/>
          <w:u w:color="353535"/>
        </w:rPr>
      </w:pPr>
      <w:r>
        <w:rPr>
          <w:rFonts w:ascii="AppleSystemUIFont" w:hAnsi="AppleSystemUIFont" w:cs="AppleSystemUIFont"/>
          <w:color w:val="353535"/>
          <w:u w:color="353535"/>
        </w:rPr>
        <w:t>Forte</w:t>
      </w:r>
    </w:p>
    <w:p w14:paraId="513FAE6F" w14:textId="77777777" w:rsidR="00ED39AF" w:rsidRDefault="00ED39AF" w:rsidP="00ED39AF">
      <w:pPr>
        <w:numPr>
          <w:ilvl w:val="0"/>
          <w:numId w:val="26"/>
        </w:numPr>
        <w:autoSpaceDE w:val="0"/>
        <w:autoSpaceDN w:val="0"/>
        <w:adjustRightInd w:val="0"/>
        <w:ind w:left="0" w:firstLine="0"/>
        <w:rPr>
          <w:rFonts w:ascii="AppleSystemUIFont" w:hAnsi="AppleSystemUIFont" w:cs="AppleSystemUIFont"/>
          <w:color w:val="353535"/>
          <w:u w:color="353535"/>
        </w:rPr>
      </w:pPr>
      <w:r>
        <w:rPr>
          <w:rFonts w:ascii="AppleSystemUIFont" w:hAnsi="AppleSystemUIFont" w:cs="AppleSystemUIFont"/>
          <w:color w:val="353535"/>
          <w:u w:color="353535"/>
        </w:rPr>
        <w:t>Very versatile in types of wins and running style. Post position will give him ability to duck in the middle of the pack but also use the outside to make his run once he decides to</w:t>
      </w:r>
    </w:p>
    <w:p w14:paraId="1313AEB8" w14:textId="77777777" w:rsidR="00ED39AF" w:rsidRDefault="00ED39AF" w:rsidP="00ED39AF">
      <w:pPr>
        <w:numPr>
          <w:ilvl w:val="0"/>
          <w:numId w:val="26"/>
        </w:numPr>
        <w:autoSpaceDE w:val="0"/>
        <w:autoSpaceDN w:val="0"/>
        <w:adjustRightInd w:val="0"/>
        <w:ind w:left="0" w:firstLine="0"/>
        <w:rPr>
          <w:rFonts w:ascii="AppleSystemUIFont" w:hAnsi="AppleSystemUIFont" w:cs="AppleSystemUIFont"/>
          <w:color w:val="353535"/>
          <w:u w:color="353535"/>
        </w:rPr>
      </w:pPr>
      <w:r>
        <w:rPr>
          <w:rFonts w:ascii="AppleSystemUIFont" w:hAnsi="AppleSystemUIFont" w:cs="AppleSystemUIFont"/>
          <w:color w:val="353535"/>
          <w:u w:color="353535"/>
        </w:rPr>
        <w:t>Only horse in this field that ticks all boxes for this race with no question marks</w:t>
      </w:r>
    </w:p>
    <w:p w14:paraId="75228CE0" w14:textId="77777777" w:rsidR="00ED39AF" w:rsidRDefault="00ED39AF" w:rsidP="00ED39AF">
      <w:pPr>
        <w:numPr>
          <w:ilvl w:val="0"/>
          <w:numId w:val="26"/>
        </w:numPr>
        <w:autoSpaceDE w:val="0"/>
        <w:autoSpaceDN w:val="0"/>
        <w:adjustRightInd w:val="0"/>
        <w:ind w:left="0" w:firstLine="0"/>
        <w:rPr>
          <w:rFonts w:ascii="AppleSystemUIFont" w:hAnsi="AppleSystemUIFont" w:cs="AppleSystemUIFont"/>
          <w:color w:val="353535"/>
          <w:u w:color="353535"/>
        </w:rPr>
      </w:pPr>
      <w:r>
        <w:rPr>
          <w:rFonts w:ascii="AppleSystemUIFont" w:hAnsi="AppleSystemUIFont" w:cs="AppleSystemUIFont"/>
          <w:color w:val="353535"/>
          <w:u w:color="353535"/>
        </w:rPr>
        <w:lastRenderedPageBreak/>
        <w:t>Undefeated, favorite for a reason</w:t>
      </w:r>
    </w:p>
    <w:p w14:paraId="49836AE1" w14:textId="77777777" w:rsidR="00ED39AF" w:rsidRDefault="00ED39AF" w:rsidP="00ED39AF">
      <w:pPr>
        <w:autoSpaceDE w:val="0"/>
        <w:autoSpaceDN w:val="0"/>
        <w:adjustRightInd w:val="0"/>
        <w:rPr>
          <w:rFonts w:ascii="AppleSystemUIFont" w:hAnsi="AppleSystemUIFont" w:cs="AppleSystemUIFont"/>
          <w:color w:val="353535"/>
          <w:u w:color="353535"/>
        </w:rPr>
      </w:pPr>
    </w:p>
    <w:p w14:paraId="51A81D2B" w14:textId="77777777" w:rsidR="00ED39AF" w:rsidRDefault="00ED39AF" w:rsidP="00ED39AF">
      <w:pPr>
        <w:autoSpaceDE w:val="0"/>
        <w:autoSpaceDN w:val="0"/>
        <w:adjustRightInd w:val="0"/>
        <w:rPr>
          <w:rFonts w:ascii="AppleSystemUIFont" w:hAnsi="AppleSystemUIFont" w:cs="AppleSystemUIFont"/>
          <w:color w:val="353535"/>
          <w:u w:color="353535"/>
        </w:rPr>
      </w:pPr>
      <w:r>
        <w:rPr>
          <w:rFonts w:ascii="AppleSystemUIFont" w:hAnsi="AppleSystemUIFont" w:cs="AppleSystemUIFont"/>
          <w:color w:val="353535"/>
          <w:u w:color="353535"/>
        </w:rPr>
        <w:t xml:space="preserve">Derma </w:t>
      </w:r>
      <w:proofErr w:type="spellStart"/>
      <w:r>
        <w:rPr>
          <w:rFonts w:ascii="AppleSystemUIFont" w:hAnsi="AppleSystemUIFont" w:cs="AppleSystemUIFont"/>
          <w:color w:val="353535"/>
          <w:u w:color="353535"/>
        </w:rPr>
        <w:t>Sotogake</w:t>
      </w:r>
      <w:proofErr w:type="spellEnd"/>
    </w:p>
    <w:p w14:paraId="3973D5E2" w14:textId="77777777" w:rsidR="00ED39AF" w:rsidRDefault="00ED39AF" w:rsidP="00ED39AF">
      <w:pPr>
        <w:numPr>
          <w:ilvl w:val="0"/>
          <w:numId w:val="27"/>
        </w:numPr>
        <w:autoSpaceDE w:val="0"/>
        <w:autoSpaceDN w:val="0"/>
        <w:adjustRightInd w:val="0"/>
        <w:ind w:left="0" w:firstLine="0"/>
        <w:rPr>
          <w:rFonts w:ascii="AppleSystemUIFont" w:hAnsi="AppleSystemUIFont" w:cs="AppleSystemUIFont"/>
          <w:color w:val="353535"/>
          <w:u w:color="353535"/>
        </w:rPr>
      </w:pPr>
      <w:r>
        <w:rPr>
          <w:rFonts w:ascii="AppleSystemUIFont" w:hAnsi="AppleSystemUIFont" w:cs="AppleSystemUIFont"/>
          <w:color w:val="353535"/>
          <w:u w:color="353535"/>
        </w:rPr>
        <w:t>Hard to know where he will fall between his floor and his ceiling based off of lack of comparable horses, but based on looks and workouts, his ceiling is certainly as the best horse</w:t>
      </w:r>
    </w:p>
    <w:p w14:paraId="2BE12215" w14:textId="77777777" w:rsidR="00ED39AF" w:rsidRDefault="00ED39AF" w:rsidP="00ED39AF">
      <w:pPr>
        <w:numPr>
          <w:ilvl w:val="0"/>
          <w:numId w:val="27"/>
        </w:numPr>
        <w:autoSpaceDE w:val="0"/>
        <w:autoSpaceDN w:val="0"/>
        <w:adjustRightInd w:val="0"/>
        <w:ind w:left="0" w:firstLine="0"/>
        <w:rPr>
          <w:rFonts w:ascii="AppleSystemUIFont" w:hAnsi="AppleSystemUIFont" w:cs="AppleSystemUIFont"/>
          <w:color w:val="353535"/>
          <w:u w:color="353535"/>
        </w:rPr>
      </w:pPr>
      <w:r>
        <w:rPr>
          <w:rFonts w:ascii="AppleSystemUIFont" w:hAnsi="AppleSystemUIFont" w:cs="AppleSystemUIFont"/>
          <w:color w:val="353535"/>
          <w:u w:color="353535"/>
        </w:rPr>
        <w:t>Great workouts this week</w:t>
      </w:r>
    </w:p>
    <w:p w14:paraId="76E55771" w14:textId="77777777" w:rsidR="00ED39AF" w:rsidRDefault="00ED39AF" w:rsidP="00ED39AF">
      <w:pPr>
        <w:numPr>
          <w:ilvl w:val="0"/>
          <w:numId w:val="27"/>
        </w:numPr>
        <w:autoSpaceDE w:val="0"/>
        <w:autoSpaceDN w:val="0"/>
        <w:adjustRightInd w:val="0"/>
        <w:ind w:left="0" w:firstLine="0"/>
        <w:rPr>
          <w:rFonts w:ascii="AppleSystemUIFont" w:hAnsi="AppleSystemUIFont" w:cs="AppleSystemUIFont"/>
          <w:color w:val="353535"/>
          <w:u w:color="353535"/>
        </w:rPr>
      </w:pPr>
      <w:r>
        <w:rPr>
          <w:rFonts w:ascii="AppleSystemUIFont" w:hAnsi="AppleSystemUIFont" w:cs="AppleSystemUIFont"/>
          <w:color w:val="353535"/>
          <w:u w:color="353535"/>
        </w:rPr>
        <w:t>Eye test says this is the best horse</w:t>
      </w:r>
    </w:p>
    <w:p w14:paraId="575885C2" w14:textId="77777777" w:rsidR="00ED39AF" w:rsidRDefault="00ED39AF" w:rsidP="00ED39AF">
      <w:pPr>
        <w:numPr>
          <w:ilvl w:val="0"/>
          <w:numId w:val="27"/>
        </w:numPr>
        <w:autoSpaceDE w:val="0"/>
        <w:autoSpaceDN w:val="0"/>
        <w:adjustRightInd w:val="0"/>
        <w:ind w:left="0" w:firstLine="0"/>
        <w:rPr>
          <w:rFonts w:ascii="AppleSystemUIFont" w:hAnsi="AppleSystemUIFont" w:cs="AppleSystemUIFont"/>
          <w:color w:val="353535"/>
          <w:u w:color="353535"/>
        </w:rPr>
      </w:pPr>
      <w:r>
        <w:rPr>
          <w:rFonts w:ascii="AppleSystemUIFont" w:hAnsi="AppleSystemUIFont" w:cs="AppleSystemUIFont"/>
          <w:color w:val="353535"/>
          <w:u w:color="353535"/>
        </w:rPr>
        <w:t>Killed in the UAE Derby (albeit no competition) while extending lead at the end of the race</w:t>
      </w:r>
    </w:p>
    <w:p w14:paraId="7A10391E" w14:textId="77777777" w:rsidR="00ED39AF" w:rsidRDefault="00ED39AF" w:rsidP="00ED39AF">
      <w:pPr>
        <w:autoSpaceDE w:val="0"/>
        <w:autoSpaceDN w:val="0"/>
        <w:adjustRightInd w:val="0"/>
        <w:rPr>
          <w:rFonts w:ascii="AppleSystemUIFont" w:hAnsi="AppleSystemUIFont" w:cs="AppleSystemUIFont"/>
          <w:color w:val="353535"/>
          <w:u w:color="353535"/>
        </w:rPr>
      </w:pPr>
    </w:p>
    <w:p w14:paraId="5B6C2557" w14:textId="77777777" w:rsidR="00ED39AF" w:rsidRDefault="00ED39AF" w:rsidP="00ED39AF">
      <w:pPr>
        <w:autoSpaceDE w:val="0"/>
        <w:autoSpaceDN w:val="0"/>
        <w:adjustRightInd w:val="0"/>
        <w:rPr>
          <w:rFonts w:ascii="AppleSystemUIFont" w:hAnsi="AppleSystemUIFont" w:cs="AppleSystemUIFont"/>
          <w:color w:val="353535"/>
          <w:u w:color="353535"/>
        </w:rPr>
      </w:pPr>
      <w:r>
        <w:rPr>
          <w:rFonts w:ascii="AppleSystemUIFont" w:hAnsi="AppleSystemUIFont" w:cs="AppleSystemUIFont"/>
          <w:color w:val="353535"/>
          <w:u w:color="353535"/>
        </w:rPr>
        <w:t>Angel of Empire</w:t>
      </w:r>
    </w:p>
    <w:p w14:paraId="5EE154BE" w14:textId="77777777" w:rsidR="00ED39AF" w:rsidRDefault="00ED39AF" w:rsidP="00ED39AF">
      <w:pPr>
        <w:numPr>
          <w:ilvl w:val="0"/>
          <w:numId w:val="28"/>
        </w:numPr>
        <w:autoSpaceDE w:val="0"/>
        <w:autoSpaceDN w:val="0"/>
        <w:adjustRightInd w:val="0"/>
        <w:ind w:left="0" w:firstLine="0"/>
        <w:rPr>
          <w:rFonts w:ascii="AppleSystemUIFont" w:hAnsi="AppleSystemUIFont" w:cs="AppleSystemUIFont"/>
          <w:color w:val="353535"/>
          <w:u w:color="353535"/>
        </w:rPr>
      </w:pPr>
      <w:r>
        <w:rPr>
          <w:rFonts w:ascii="AppleSystemUIFont" w:hAnsi="AppleSystemUIFont" w:cs="AppleSystemUIFont"/>
          <w:color w:val="353535"/>
          <w:u w:color="353535"/>
        </w:rPr>
        <w:t>My only knock on this horse is that he is a closer-type horse which isn’t ideal in this non-speedy field</w:t>
      </w:r>
    </w:p>
    <w:p w14:paraId="057CEA93" w14:textId="77777777" w:rsidR="00ED39AF" w:rsidRDefault="00ED39AF" w:rsidP="00ED39AF">
      <w:pPr>
        <w:numPr>
          <w:ilvl w:val="0"/>
          <w:numId w:val="28"/>
        </w:numPr>
        <w:autoSpaceDE w:val="0"/>
        <w:autoSpaceDN w:val="0"/>
        <w:adjustRightInd w:val="0"/>
        <w:ind w:left="0" w:firstLine="0"/>
        <w:rPr>
          <w:rFonts w:ascii="AppleSystemUIFont" w:hAnsi="AppleSystemUIFont" w:cs="AppleSystemUIFont"/>
          <w:color w:val="353535"/>
          <w:u w:color="353535"/>
        </w:rPr>
      </w:pPr>
      <w:r>
        <w:rPr>
          <w:rFonts w:ascii="AppleSystemUIFont" w:hAnsi="AppleSystemUIFont" w:cs="AppleSystemUIFont"/>
          <w:color w:val="353535"/>
          <w:u w:color="353535"/>
        </w:rPr>
        <w:t xml:space="preserve">However, he gets out of the gates quicker than the other very similar closer-type horse, </w:t>
      </w:r>
      <w:proofErr w:type="spellStart"/>
      <w:r>
        <w:rPr>
          <w:rFonts w:ascii="AppleSystemUIFont" w:hAnsi="AppleSystemUIFont" w:cs="AppleSystemUIFont"/>
          <w:color w:val="353535"/>
          <w:u w:color="353535"/>
        </w:rPr>
        <w:t>Tapit</w:t>
      </w:r>
      <w:proofErr w:type="spellEnd"/>
      <w:r>
        <w:rPr>
          <w:rFonts w:ascii="AppleSystemUIFont" w:hAnsi="AppleSystemUIFont" w:cs="AppleSystemUIFont"/>
          <w:color w:val="353535"/>
          <w:u w:color="353535"/>
        </w:rPr>
        <w:t xml:space="preserve"> Trice, so I like him more</w:t>
      </w:r>
    </w:p>
    <w:p w14:paraId="243FABF2" w14:textId="77777777" w:rsidR="00ED39AF" w:rsidRDefault="00ED39AF" w:rsidP="00ED39AF">
      <w:pPr>
        <w:numPr>
          <w:ilvl w:val="0"/>
          <w:numId w:val="28"/>
        </w:numPr>
        <w:autoSpaceDE w:val="0"/>
        <w:autoSpaceDN w:val="0"/>
        <w:adjustRightInd w:val="0"/>
        <w:ind w:left="0" w:firstLine="0"/>
        <w:rPr>
          <w:rFonts w:ascii="AppleSystemUIFont" w:hAnsi="AppleSystemUIFont" w:cs="AppleSystemUIFont"/>
          <w:color w:val="353535"/>
          <w:u w:color="353535"/>
        </w:rPr>
      </w:pPr>
      <w:r>
        <w:rPr>
          <w:rFonts w:ascii="AppleSystemUIFont" w:hAnsi="AppleSystemUIFont" w:cs="AppleSystemUIFont"/>
          <w:color w:val="353535"/>
          <w:u w:color="353535"/>
        </w:rPr>
        <w:t>As he is a closer, he has great final furlong splits good enough to win</w:t>
      </w:r>
    </w:p>
    <w:p w14:paraId="39B432A3" w14:textId="77777777" w:rsidR="00ED39AF" w:rsidRDefault="00ED39AF" w:rsidP="00ED39AF">
      <w:pPr>
        <w:autoSpaceDE w:val="0"/>
        <w:autoSpaceDN w:val="0"/>
        <w:adjustRightInd w:val="0"/>
        <w:rPr>
          <w:rFonts w:ascii="AppleSystemUIFont" w:hAnsi="AppleSystemUIFont" w:cs="AppleSystemUIFont"/>
          <w:color w:val="353535"/>
          <w:u w:color="353535"/>
        </w:rPr>
      </w:pPr>
    </w:p>
    <w:p w14:paraId="51077B3E" w14:textId="77777777" w:rsidR="00ED39AF" w:rsidRDefault="00ED39AF" w:rsidP="00ED39AF">
      <w:pPr>
        <w:autoSpaceDE w:val="0"/>
        <w:autoSpaceDN w:val="0"/>
        <w:adjustRightInd w:val="0"/>
        <w:rPr>
          <w:rFonts w:ascii="AppleSystemUIFont" w:hAnsi="AppleSystemUIFont" w:cs="AppleSystemUIFont"/>
          <w:color w:val="353535"/>
          <w:u w:color="353535"/>
        </w:rPr>
      </w:pPr>
      <w:proofErr w:type="spellStart"/>
      <w:r>
        <w:rPr>
          <w:rFonts w:ascii="AppleSystemUIFont" w:hAnsi="AppleSystemUIFont" w:cs="AppleSystemUIFont"/>
          <w:color w:val="353535"/>
          <w:u w:color="353535"/>
        </w:rPr>
        <w:t>Kingsbarns</w:t>
      </w:r>
      <w:proofErr w:type="spellEnd"/>
    </w:p>
    <w:p w14:paraId="270FE62C" w14:textId="77777777" w:rsidR="00ED39AF" w:rsidRDefault="00ED39AF" w:rsidP="00ED39AF">
      <w:pPr>
        <w:numPr>
          <w:ilvl w:val="0"/>
          <w:numId w:val="29"/>
        </w:numPr>
        <w:autoSpaceDE w:val="0"/>
        <w:autoSpaceDN w:val="0"/>
        <w:adjustRightInd w:val="0"/>
        <w:ind w:left="0" w:firstLine="0"/>
        <w:rPr>
          <w:rFonts w:ascii="AppleSystemUIFont" w:hAnsi="AppleSystemUIFont" w:cs="AppleSystemUIFont"/>
          <w:color w:val="353535"/>
          <w:u w:color="353535"/>
        </w:rPr>
      </w:pPr>
      <w:r>
        <w:rPr>
          <w:rFonts w:ascii="AppleSystemUIFont" w:hAnsi="AppleSystemUIFont" w:cs="AppleSystemUIFont"/>
          <w:color w:val="353535"/>
          <w:u w:color="353535"/>
        </w:rPr>
        <w:t xml:space="preserve">Only three races in his career all this past year as a </w:t>
      </w:r>
      <w:proofErr w:type="gramStart"/>
      <w:r>
        <w:rPr>
          <w:rFonts w:ascii="AppleSystemUIFont" w:hAnsi="AppleSystemUIFont" w:cs="AppleSystemUIFont"/>
          <w:color w:val="353535"/>
          <w:u w:color="353535"/>
        </w:rPr>
        <w:t>3 year old</w:t>
      </w:r>
      <w:proofErr w:type="gramEnd"/>
      <w:r>
        <w:rPr>
          <w:rFonts w:ascii="AppleSystemUIFont" w:hAnsi="AppleSystemUIFont" w:cs="AppleSystemUIFont"/>
          <w:color w:val="353535"/>
          <w:u w:color="353535"/>
        </w:rPr>
        <w:t xml:space="preserve"> - has not raced another top horse</w:t>
      </w:r>
    </w:p>
    <w:p w14:paraId="27FDE7FF" w14:textId="77777777" w:rsidR="00ED39AF" w:rsidRDefault="00ED39AF" w:rsidP="00ED39AF">
      <w:pPr>
        <w:numPr>
          <w:ilvl w:val="0"/>
          <w:numId w:val="29"/>
        </w:numPr>
        <w:autoSpaceDE w:val="0"/>
        <w:autoSpaceDN w:val="0"/>
        <w:adjustRightInd w:val="0"/>
        <w:ind w:left="0" w:firstLine="0"/>
        <w:rPr>
          <w:rFonts w:ascii="AppleSystemUIFont" w:hAnsi="AppleSystemUIFont" w:cs="AppleSystemUIFont"/>
          <w:color w:val="353535"/>
          <w:u w:color="353535"/>
        </w:rPr>
      </w:pPr>
      <w:r>
        <w:rPr>
          <w:rFonts w:ascii="AppleSystemUIFont" w:hAnsi="AppleSystemUIFont" w:cs="AppleSystemUIFont"/>
          <w:color w:val="353535"/>
          <w:u w:color="353535"/>
        </w:rPr>
        <w:t>In his wins, he has blown out the competition, and most importantly, extended his leads over the final furlongs</w:t>
      </w:r>
    </w:p>
    <w:p w14:paraId="52B9FC73" w14:textId="77777777" w:rsidR="00ED39AF" w:rsidRDefault="00ED39AF" w:rsidP="00ED39AF">
      <w:pPr>
        <w:numPr>
          <w:ilvl w:val="1"/>
          <w:numId w:val="29"/>
        </w:numPr>
        <w:autoSpaceDE w:val="0"/>
        <w:autoSpaceDN w:val="0"/>
        <w:adjustRightInd w:val="0"/>
        <w:ind w:left="0" w:firstLine="0"/>
        <w:rPr>
          <w:rFonts w:ascii="AppleSystemUIFont" w:hAnsi="AppleSystemUIFont" w:cs="AppleSystemUIFont"/>
          <w:color w:val="353535"/>
          <w:u w:color="353535"/>
        </w:rPr>
      </w:pPr>
      <w:r>
        <w:rPr>
          <w:rFonts w:ascii="AppleSystemUIFont" w:hAnsi="AppleSystemUIFont" w:cs="AppleSystemUIFont"/>
          <w:color w:val="353535"/>
          <w:u w:color="353535"/>
        </w:rPr>
        <w:t xml:space="preserve">His ability to maintain and extend his lead at Louisiana Derby was extra important as </w:t>
      </w:r>
      <w:proofErr w:type="gramStart"/>
      <w:r>
        <w:rPr>
          <w:rFonts w:ascii="AppleSystemUIFont" w:hAnsi="AppleSystemUIFont" w:cs="AppleSystemUIFont"/>
          <w:color w:val="353535"/>
          <w:u w:color="353535"/>
        </w:rPr>
        <w:t>it</w:t>
      </w:r>
      <w:proofErr w:type="gramEnd"/>
      <w:r>
        <w:rPr>
          <w:rFonts w:ascii="AppleSystemUIFont" w:hAnsi="AppleSystemUIFont" w:cs="AppleSystemUIFont"/>
          <w:color w:val="353535"/>
          <w:u w:color="353535"/>
        </w:rPr>
        <w:t xml:space="preserve"> closest prep race distance to the lengthy Kentucky Derby</w:t>
      </w:r>
    </w:p>
    <w:p w14:paraId="4416A750" w14:textId="77777777" w:rsidR="00ED39AF" w:rsidRDefault="00ED39AF" w:rsidP="00ED39AF">
      <w:pPr>
        <w:autoSpaceDE w:val="0"/>
        <w:autoSpaceDN w:val="0"/>
        <w:adjustRightInd w:val="0"/>
        <w:rPr>
          <w:rFonts w:ascii="AppleSystemUIFont" w:hAnsi="AppleSystemUIFont" w:cs="AppleSystemUIFont"/>
          <w:color w:val="353535"/>
          <w:u w:color="353535"/>
        </w:rPr>
      </w:pPr>
    </w:p>
    <w:p w14:paraId="341D723E" w14:textId="77777777" w:rsidR="00ED39AF" w:rsidRDefault="00ED39AF" w:rsidP="00ED39AF">
      <w:pPr>
        <w:autoSpaceDE w:val="0"/>
        <w:autoSpaceDN w:val="0"/>
        <w:adjustRightInd w:val="0"/>
        <w:rPr>
          <w:rFonts w:ascii="AppleSystemUIFont" w:hAnsi="AppleSystemUIFont" w:cs="AppleSystemUIFont"/>
          <w:color w:val="353535"/>
          <w:u w:color="353535"/>
        </w:rPr>
      </w:pPr>
      <w:r>
        <w:rPr>
          <w:rFonts w:ascii="AppleSystemUIFont" w:hAnsi="AppleSystemUIFont" w:cs="AppleSystemUIFont"/>
          <w:color w:val="353535"/>
          <w:u w:color="353535"/>
        </w:rPr>
        <w:t>Mage</w:t>
      </w:r>
    </w:p>
    <w:p w14:paraId="68B4879E" w14:textId="77777777" w:rsidR="00ED39AF" w:rsidRDefault="00ED39AF" w:rsidP="00ED39AF">
      <w:pPr>
        <w:numPr>
          <w:ilvl w:val="0"/>
          <w:numId w:val="30"/>
        </w:numPr>
        <w:autoSpaceDE w:val="0"/>
        <w:autoSpaceDN w:val="0"/>
        <w:adjustRightInd w:val="0"/>
        <w:ind w:left="0" w:firstLine="0"/>
        <w:rPr>
          <w:rFonts w:ascii="AppleSystemUIFont" w:hAnsi="AppleSystemUIFont" w:cs="AppleSystemUIFont"/>
          <w:color w:val="353535"/>
          <w:u w:color="353535"/>
        </w:rPr>
      </w:pPr>
      <w:r>
        <w:rPr>
          <w:rFonts w:ascii="AppleSystemUIFont" w:hAnsi="AppleSystemUIFont" w:cs="AppleSystemUIFont"/>
          <w:color w:val="353535"/>
          <w:u w:color="353535"/>
        </w:rPr>
        <w:t>Longer shot here - but a very lightly raced horse who has improved each race. Last two races were a good battle against odds-favorite Forte, in which the most recent race in the Florida Derby was very tight in a race that Mage had to navigate much more traffic</w:t>
      </w:r>
    </w:p>
    <w:p w14:paraId="70C3A318" w14:textId="77777777" w:rsidR="00ED39AF" w:rsidRDefault="00ED39AF" w:rsidP="00ED39AF">
      <w:pPr>
        <w:numPr>
          <w:ilvl w:val="0"/>
          <w:numId w:val="30"/>
        </w:numPr>
        <w:autoSpaceDE w:val="0"/>
        <w:autoSpaceDN w:val="0"/>
        <w:adjustRightInd w:val="0"/>
        <w:ind w:left="0" w:firstLine="0"/>
        <w:rPr>
          <w:rFonts w:ascii="AppleSystemUIFont" w:hAnsi="AppleSystemUIFont" w:cs="AppleSystemUIFont"/>
          <w:color w:val="353535"/>
          <w:u w:color="353535"/>
        </w:rPr>
      </w:pPr>
      <w:r>
        <w:rPr>
          <w:rFonts w:ascii="AppleSystemUIFont" w:hAnsi="AppleSystemUIFont" w:cs="AppleSystemUIFont"/>
          <w:color w:val="353535"/>
          <w:u w:color="353535"/>
        </w:rPr>
        <w:t>He will need to break decently and not fall straight to the back to have a chance</w:t>
      </w:r>
    </w:p>
    <w:p w14:paraId="1C54C2BC" w14:textId="77777777" w:rsidR="00ED39AF" w:rsidRDefault="00ED39AF" w:rsidP="00ED39AF">
      <w:pPr>
        <w:autoSpaceDE w:val="0"/>
        <w:autoSpaceDN w:val="0"/>
        <w:adjustRightInd w:val="0"/>
        <w:rPr>
          <w:rFonts w:ascii="AppleSystemUIFont" w:hAnsi="AppleSystemUIFont" w:cs="AppleSystemUIFont"/>
          <w:color w:val="353535"/>
          <w:u w:color="353535"/>
        </w:rPr>
      </w:pPr>
    </w:p>
    <w:p w14:paraId="7ABF793D" w14:textId="77777777" w:rsidR="00ED39AF" w:rsidRDefault="00ED39AF" w:rsidP="00ED39AF">
      <w:pPr>
        <w:autoSpaceDE w:val="0"/>
        <w:autoSpaceDN w:val="0"/>
        <w:adjustRightInd w:val="0"/>
        <w:rPr>
          <w:rFonts w:ascii="AppleSystemUIFont" w:hAnsi="AppleSystemUIFont" w:cs="AppleSystemUIFont"/>
          <w:color w:val="353535"/>
          <w:u w:color="353535"/>
        </w:rPr>
      </w:pPr>
      <w:r>
        <w:rPr>
          <w:rFonts w:ascii="AppleSystemUIFont" w:hAnsi="AppleSystemUIFont" w:cs="AppleSystemUIFont"/>
          <w:color w:val="353535"/>
          <w:u w:color="353535"/>
        </w:rPr>
        <w:t>Two Phil’s</w:t>
      </w:r>
    </w:p>
    <w:p w14:paraId="1E9B1C49" w14:textId="77777777" w:rsidR="00ED39AF" w:rsidRDefault="00ED39AF" w:rsidP="00ED39AF">
      <w:pPr>
        <w:numPr>
          <w:ilvl w:val="0"/>
          <w:numId w:val="31"/>
        </w:numPr>
        <w:autoSpaceDE w:val="0"/>
        <w:autoSpaceDN w:val="0"/>
        <w:adjustRightInd w:val="0"/>
        <w:ind w:left="0" w:firstLine="0"/>
        <w:rPr>
          <w:rFonts w:ascii="AppleSystemUIFont" w:hAnsi="AppleSystemUIFont" w:cs="AppleSystemUIFont"/>
          <w:color w:val="353535"/>
          <w:u w:color="353535"/>
        </w:rPr>
      </w:pPr>
      <w:r>
        <w:rPr>
          <w:rFonts w:ascii="AppleSystemUIFont" w:hAnsi="AppleSystemUIFont" w:cs="AppleSystemUIFont"/>
          <w:color w:val="353535"/>
          <w:u w:color="353535"/>
        </w:rPr>
        <w:t>Checks a whole lot of boxes for this Derby</w:t>
      </w:r>
    </w:p>
    <w:p w14:paraId="3F98F190" w14:textId="77777777" w:rsidR="00ED39AF" w:rsidRDefault="00ED39AF" w:rsidP="00ED39AF">
      <w:pPr>
        <w:numPr>
          <w:ilvl w:val="1"/>
          <w:numId w:val="31"/>
        </w:numPr>
        <w:autoSpaceDE w:val="0"/>
        <w:autoSpaceDN w:val="0"/>
        <w:adjustRightInd w:val="0"/>
        <w:ind w:left="0" w:firstLine="0"/>
        <w:rPr>
          <w:rFonts w:ascii="AppleSystemUIFont" w:hAnsi="AppleSystemUIFont" w:cs="AppleSystemUIFont"/>
          <w:color w:val="353535"/>
          <w:u w:color="353535"/>
        </w:rPr>
      </w:pPr>
      <w:r>
        <w:rPr>
          <w:rFonts w:ascii="AppleSystemUIFont" w:hAnsi="AppleSystemUIFont" w:cs="AppleSystemUIFont"/>
          <w:color w:val="353535"/>
          <w:u w:color="353535"/>
        </w:rPr>
        <w:t>Speed ratings above the target derby winner levels</w:t>
      </w:r>
    </w:p>
    <w:p w14:paraId="6978015E" w14:textId="77777777" w:rsidR="00ED39AF" w:rsidRDefault="00ED39AF" w:rsidP="00ED39AF">
      <w:pPr>
        <w:numPr>
          <w:ilvl w:val="2"/>
          <w:numId w:val="31"/>
        </w:numPr>
        <w:autoSpaceDE w:val="0"/>
        <w:autoSpaceDN w:val="0"/>
        <w:adjustRightInd w:val="0"/>
        <w:ind w:left="0" w:firstLine="0"/>
        <w:rPr>
          <w:rFonts w:ascii="AppleSystemUIFont" w:hAnsi="AppleSystemUIFont" w:cs="AppleSystemUIFont"/>
          <w:color w:val="353535"/>
          <w:u w:color="353535"/>
        </w:rPr>
      </w:pPr>
      <w:r>
        <w:rPr>
          <w:rFonts w:ascii="AppleSystemUIFont" w:hAnsi="AppleSystemUIFont" w:cs="AppleSystemUIFont"/>
          <w:color w:val="353535"/>
          <w:u w:color="353535"/>
        </w:rPr>
        <w:t xml:space="preserve">Over 95 </w:t>
      </w:r>
      <w:proofErr w:type="spellStart"/>
      <w:r>
        <w:rPr>
          <w:rFonts w:ascii="AppleSystemUIFont" w:hAnsi="AppleSystemUIFont" w:cs="AppleSystemUIFont"/>
          <w:color w:val="353535"/>
          <w:u w:color="353535"/>
        </w:rPr>
        <w:t>Brisnet</w:t>
      </w:r>
      <w:proofErr w:type="spellEnd"/>
      <w:r>
        <w:rPr>
          <w:rFonts w:ascii="AppleSystemUIFont" w:hAnsi="AppleSystemUIFont" w:cs="AppleSystemUIFont"/>
          <w:color w:val="353535"/>
          <w:u w:color="353535"/>
        </w:rPr>
        <w:t xml:space="preserve"> and over 102 Beyer</w:t>
      </w:r>
    </w:p>
    <w:p w14:paraId="3BD96E1B" w14:textId="77777777" w:rsidR="00ED39AF" w:rsidRDefault="00ED39AF" w:rsidP="00ED39AF">
      <w:pPr>
        <w:numPr>
          <w:ilvl w:val="1"/>
          <w:numId w:val="31"/>
        </w:numPr>
        <w:autoSpaceDE w:val="0"/>
        <w:autoSpaceDN w:val="0"/>
        <w:adjustRightInd w:val="0"/>
        <w:ind w:left="0" w:firstLine="0"/>
        <w:rPr>
          <w:rFonts w:ascii="AppleSystemUIFont" w:hAnsi="AppleSystemUIFont" w:cs="AppleSystemUIFont"/>
          <w:color w:val="353535"/>
          <w:u w:color="353535"/>
        </w:rPr>
      </w:pPr>
      <w:r>
        <w:rPr>
          <w:rFonts w:ascii="AppleSystemUIFont" w:hAnsi="AppleSystemUIFont" w:cs="AppleSystemUIFont"/>
          <w:color w:val="353535"/>
          <w:u w:color="353535"/>
        </w:rPr>
        <w:t>Won last race while extending lead going into the finish</w:t>
      </w:r>
    </w:p>
    <w:p w14:paraId="1F61DE6C" w14:textId="77777777" w:rsidR="00ED39AF" w:rsidRDefault="00ED39AF" w:rsidP="00ED39AF">
      <w:pPr>
        <w:numPr>
          <w:ilvl w:val="1"/>
          <w:numId w:val="31"/>
        </w:numPr>
        <w:autoSpaceDE w:val="0"/>
        <w:autoSpaceDN w:val="0"/>
        <w:adjustRightInd w:val="0"/>
        <w:ind w:left="0" w:firstLine="0"/>
        <w:rPr>
          <w:rFonts w:ascii="AppleSystemUIFont" w:hAnsi="AppleSystemUIFont" w:cs="AppleSystemUIFont"/>
          <w:color w:val="353535"/>
          <w:u w:color="353535"/>
        </w:rPr>
      </w:pPr>
      <w:r>
        <w:rPr>
          <w:rFonts w:ascii="AppleSystemUIFont" w:hAnsi="AppleSystemUIFont" w:cs="AppleSystemUIFont"/>
          <w:color w:val="353535"/>
          <w:u w:color="353535"/>
        </w:rPr>
        <w:t>Has won in a previous race at Churchill Downs</w:t>
      </w:r>
    </w:p>
    <w:p w14:paraId="089E9C32" w14:textId="77777777" w:rsidR="00ED39AF" w:rsidRDefault="00ED39AF" w:rsidP="00ED39AF">
      <w:pPr>
        <w:autoSpaceDE w:val="0"/>
        <w:autoSpaceDN w:val="0"/>
        <w:adjustRightInd w:val="0"/>
        <w:rPr>
          <w:rFonts w:ascii="AppleSystemUIFont" w:hAnsi="AppleSystemUIFont" w:cs="AppleSystemUIFont"/>
          <w:color w:val="353535"/>
          <w:u w:color="353535"/>
        </w:rPr>
      </w:pPr>
    </w:p>
    <w:p w14:paraId="47DADE2A" w14:textId="77777777" w:rsidR="00ED39AF" w:rsidRDefault="00ED39AF" w:rsidP="00ED39AF">
      <w:pPr>
        <w:autoSpaceDE w:val="0"/>
        <w:autoSpaceDN w:val="0"/>
        <w:adjustRightInd w:val="0"/>
        <w:rPr>
          <w:rFonts w:ascii="AppleSystemUIFont" w:hAnsi="AppleSystemUIFont" w:cs="AppleSystemUIFont"/>
          <w:color w:val="353535"/>
          <w:u w:color="353535"/>
        </w:rPr>
      </w:pPr>
    </w:p>
    <w:p w14:paraId="3289CD59" w14:textId="77777777" w:rsidR="00ED39AF" w:rsidRDefault="00ED39AF" w:rsidP="00ED39AF">
      <w:pPr>
        <w:autoSpaceDE w:val="0"/>
        <w:autoSpaceDN w:val="0"/>
        <w:adjustRightInd w:val="0"/>
        <w:rPr>
          <w:rFonts w:ascii="AppleSystemUIFont" w:hAnsi="AppleSystemUIFont" w:cs="AppleSystemUIFont"/>
          <w:color w:val="353535"/>
          <w:u w:color="353535"/>
        </w:rPr>
      </w:pPr>
    </w:p>
    <w:p w14:paraId="6B978BDF" w14:textId="77777777" w:rsidR="00ED39AF" w:rsidRDefault="00ED39AF" w:rsidP="00ED39AF">
      <w:pPr>
        <w:autoSpaceDE w:val="0"/>
        <w:autoSpaceDN w:val="0"/>
        <w:adjustRightInd w:val="0"/>
        <w:rPr>
          <w:rFonts w:ascii="AppleSystemUIFont" w:hAnsi="AppleSystemUIFont" w:cs="AppleSystemUIFont"/>
          <w:color w:val="353535"/>
          <w:u w:color="353535"/>
        </w:rPr>
      </w:pPr>
      <w:r>
        <w:rPr>
          <w:rFonts w:ascii="AppleSystemUIFont" w:hAnsi="AppleSystemUIFont" w:cs="AppleSystemUIFont"/>
          <w:color w:val="353535"/>
          <w:u w:color="353535"/>
        </w:rPr>
        <w:t>Plays</w:t>
      </w:r>
    </w:p>
    <w:p w14:paraId="2FDDE139" w14:textId="77777777" w:rsidR="00ED39AF" w:rsidRDefault="00ED39AF" w:rsidP="00ED39AF">
      <w:pPr>
        <w:autoSpaceDE w:val="0"/>
        <w:autoSpaceDN w:val="0"/>
        <w:adjustRightInd w:val="0"/>
        <w:rPr>
          <w:rFonts w:ascii="AppleSystemUIFont" w:hAnsi="AppleSystemUIFont" w:cs="AppleSystemUIFont"/>
          <w:color w:val="353535"/>
          <w:u w:color="353535"/>
        </w:rPr>
      </w:pPr>
    </w:p>
    <w:p w14:paraId="6E16213E" w14:textId="77777777" w:rsidR="00ED39AF" w:rsidRDefault="00ED39AF" w:rsidP="00ED39AF">
      <w:pPr>
        <w:autoSpaceDE w:val="0"/>
        <w:autoSpaceDN w:val="0"/>
        <w:adjustRightInd w:val="0"/>
        <w:rPr>
          <w:rFonts w:ascii="AppleSystemUIFont" w:hAnsi="AppleSystemUIFont" w:cs="AppleSystemUIFont"/>
          <w:color w:val="353535"/>
          <w:u w:color="353535"/>
        </w:rPr>
      </w:pPr>
      <w:r>
        <w:rPr>
          <w:rFonts w:ascii="AppleSystemUIFont" w:hAnsi="AppleSystemUIFont" w:cs="AppleSystemUIFont"/>
          <w:color w:val="353535"/>
          <w:u w:color="353535"/>
        </w:rPr>
        <w:lastRenderedPageBreak/>
        <w:t>To Win (sprinkle)</w:t>
      </w:r>
    </w:p>
    <w:p w14:paraId="62064A0C" w14:textId="77777777" w:rsidR="00ED39AF" w:rsidRDefault="00ED39AF" w:rsidP="00ED39AF">
      <w:pPr>
        <w:autoSpaceDE w:val="0"/>
        <w:autoSpaceDN w:val="0"/>
        <w:adjustRightInd w:val="0"/>
        <w:rPr>
          <w:rFonts w:ascii="AppleSystemUIFont" w:hAnsi="AppleSystemUIFont" w:cs="AppleSystemUIFont"/>
          <w:color w:val="353535"/>
          <w:u w:color="353535"/>
        </w:rPr>
      </w:pPr>
      <w:r>
        <w:rPr>
          <w:rFonts w:ascii="AppleSystemUIFont" w:hAnsi="AppleSystemUIFont" w:cs="AppleSystemUIFont"/>
          <w:color w:val="353535"/>
          <w:u w:color="353535"/>
        </w:rPr>
        <w:t xml:space="preserve">Derma </w:t>
      </w:r>
      <w:proofErr w:type="spellStart"/>
      <w:r>
        <w:rPr>
          <w:rFonts w:ascii="AppleSystemUIFont" w:hAnsi="AppleSystemUIFont" w:cs="AppleSystemUIFont"/>
          <w:color w:val="353535"/>
          <w:u w:color="353535"/>
        </w:rPr>
        <w:t>Sotogake</w:t>
      </w:r>
      <w:proofErr w:type="spellEnd"/>
    </w:p>
    <w:p w14:paraId="26539863" w14:textId="77777777" w:rsidR="00ED39AF" w:rsidRDefault="00ED39AF" w:rsidP="00ED39AF">
      <w:pPr>
        <w:autoSpaceDE w:val="0"/>
        <w:autoSpaceDN w:val="0"/>
        <w:adjustRightInd w:val="0"/>
        <w:rPr>
          <w:rFonts w:ascii="AppleSystemUIFont" w:hAnsi="AppleSystemUIFont" w:cs="AppleSystemUIFont"/>
          <w:color w:val="353535"/>
          <w:u w:color="353535"/>
        </w:rPr>
      </w:pPr>
      <w:proofErr w:type="spellStart"/>
      <w:r>
        <w:rPr>
          <w:rFonts w:ascii="AppleSystemUIFont" w:hAnsi="AppleSystemUIFont" w:cs="AppleSystemUIFont"/>
          <w:color w:val="353535"/>
          <w:u w:color="353535"/>
        </w:rPr>
        <w:t>Kingsbarns</w:t>
      </w:r>
      <w:proofErr w:type="spellEnd"/>
    </w:p>
    <w:p w14:paraId="7009C243" w14:textId="77777777" w:rsidR="00ED39AF" w:rsidRDefault="00ED39AF" w:rsidP="00ED39AF">
      <w:pPr>
        <w:autoSpaceDE w:val="0"/>
        <w:autoSpaceDN w:val="0"/>
        <w:adjustRightInd w:val="0"/>
        <w:rPr>
          <w:rFonts w:ascii="AppleSystemUIFont" w:hAnsi="AppleSystemUIFont" w:cs="AppleSystemUIFont"/>
          <w:color w:val="353535"/>
          <w:u w:color="353535"/>
        </w:rPr>
      </w:pPr>
    </w:p>
    <w:p w14:paraId="416E7C4D" w14:textId="77777777" w:rsidR="00ED39AF" w:rsidRDefault="00ED39AF" w:rsidP="00ED39AF">
      <w:pPr>
        <w:autoSpaceDE w:val="0"/>
        <w:autoSpaceDN w:val="0"/>
        <w:adjustRightInd w:val="0"/>
        <w:rPr>
          <w:rFonts w:ascii="AppleSystemUIFont" w:hAnsi="AppleSystemUIFont" w:cs="AppleSystemUIFont"/>
          <w:color w:val="353535"/>
          <w:u w:color="353535"/>
        </w:rPr>
      </w:pPr>
      <w:r>
        <w:rPr>
          <w:rFonts w:ascii="AppleSystemUIFont" w:hAnsi="AppleSystemUIFont" w:cs="AppleSystemUIFont"/>
          <w:color w:val="353535"/>
          <w:u w:color="353535"/>
        </w:rPr>
        <w:t>To Place</w:t>
      </w:r>
    </w:p>
    <w:p w14:paraId="46A36878" w14:textId="77777777" w:rsidR="00ED39AF" w:rsidRDefault="00ED39AF" w:rsidP="00ED39AF">
      <w:pPr>
        <w:autoSpaceDE w:val="0"/>
        <w:autoSpaceDN w:val="0"/>
        <w:adjustRightInd w:val="0"/>
        <w:rPr>
          <w:rFonts w:ascii="AppleSystemUIFont" w:hAnsi="AppleSystemUIFont" w:cs="AppleSystemUIFont"/>
          <w:color w:val="353535"/>
          <w:u w:color="353535"/>
        </w:rPr>
      </w:pPr>
      <w:r>
        <w:rPr>
          <w:rFonts w:ascii="AppleSystemUIFont" w:hAnsi="AppleSystemUIFont" w:cs="AppleSystemUIFont"/>
          <w:color w:val="353535"/>
          <w:u w:color="353535"/>
        </w:rPr>
        <w:t>Forte</w:t>
      </w:r>
    </w:p>
    <w:p w14:paraId="05EB9CEA" w14:textId="77777777" w:rsidR="00ED39AF" w:rsidRDefault="00ED39AF" w:rsidP="00ED39AF">
      <w:pPr>
        <w:autoSpaceDE w:val="0"/>
        <w:autoSpaceDN w:val="0"/>
        <w:adjustRightInd w:val="0"/>
        <w:rPr>
          <w:rFonts w:ascii="AppleSystemUIFont" w:hAnsi="AppleSystemUIFont" w:cs="AppleSystemUIFont"/>
          <w:color w:val="353535"/>
          <w:u w:color="353535"/>
        </w:rPr>
      </w:pPr>
    </w:p>
    <w:p w14:paraId="3AEF5DE7" w14:textId="77777777" w:rsidR="00ED39AF" w:rsidRDefault="00ED39AF" w:rsidP="00ED39AF">
      <w:pPr>
        <w:autoSpaceDE w:val="0"/>
        <w:autoSpaceDN w:val="0"/>
        <w:adjustRightInd w:val="0"/>
        <w:rPr>
          <w:rFonts w:ascii="AppleSystemUIFont" w:hAnsi="AppleSystemUIFont" w:cs="AppleSystemUIFont"/>
          <w:color w:val="353535"/>
          <w:u w:color="353535"/>
        </w:rPr>
      </w:pPr>
      <w:r>
        <w:rPr>
          <w:rFonts w:ascii="AppleSystemUIFont" w:hAnsi="AppleSystemUIFont" w:cs="AppleSystemUIFont"/>
          <w:color w:val="353535"/>
          <w:u w:color="353535"/>
        </w:rPr>
        <w:t xml:space="preserve">To Show </w:t>
      </w:r>
    </w:p>
    <w:p w14:paraId="0BF236CC" w14:textId="77777777" w:rsidR="00ED39AF" w:rsidRDefault="00ED39AF" w:rsidP="00ED39AF">
      <w:pPr>
        <w:autoSpaceDE w:val="0"/>
        <w:autoSpaceDN w:val="0"/>
        <w:adjustRightInd w:val="0"/>
        <w:rPr>
          <w:rFonts w:ascii="AppleSystemUIFont" w:hAnsi="AppleSystemUIFont" w:cs="AppleSystemUIFont"/>
          <w:color w:val="353535"/>
          <w:u w:color="353535"/>
        </w:rPr>
      </w:pPr>
      <w:r>
        <w:rPr>
          <w:rFonts w:ascii="AppleSystemUIFont" w:hAnsi="AppleSystemUIFont" w:cs="AppleSystemUIFont"/>
          <w:color w:val="353535"/>
          <w:u w:color="353535"/>
        </w:rPr>
        <w:t>Forte</w:t>
      </w:r>
    </w:p>
    <w:p w14:paraId="662CD559" w14:textId="77777777" w:rsidR="00ED39AF" w:rsidRDefault="00ED39AF" w:rsidP="00ED39AF">
      <w:pPr>
        <w:autoSpaceDE w:val="0"/>
        <w:autoSpaceDN w:val="0"/>
        <w:adjustRightInd w:val="0"/>
        <w:rPr>
          <w:rFonts w:ascii="AppleSystemUIFont" w:hAnsi="AppleSystemUIFont" w:cs="AppleSystemUIFont"/>
          <w:color w:val="353535"/>
          <w:u w:color="353535"/>
        </w:rPr>
      </w:pPr>
    </w:p>
    <w:p w14:paraId="61019BBC" w14:textId="77777777" w:rsidR="00ED39AF" w:rsidRDefault="00ED39AF" w:rsidP="00ED39AF">
      <w:pPr>
        <w:autoSpaceDE w:val="0"/>
        <w:autoSpaceDN w:val="0"/>
        <w:adjustRightInd w:val="0"/>
        <w:rPr>
          <w:rFonts w:ascii="AppleSystemUIFont" w:hAnsi="AppleSystemUIFont" w:cs="AppleSystemUIFont"/>
          <w:color w:val="353535"/>
          <w:u w:color="353535"/>
        </w:rPr>
      </w:pPr>
      <w:r>
        <w:rPr>
          <w:rFonts w:ascii="AppleSystemUIFont" w:hAnsi="AppleSystemUIFont" w:cs="AppleSystemUIFont"/>
          <w:color w:val="353535"/>
          <w:u w:color="353535"/>
        </w:rPr>
        <w:t xml:space="preserve">H2H </w:t>
      </w:r>
      <w:proofErr w:type="spellStart"/>
      <w:r>
        <w:rPr>
          <w:rFonts w:ascii="AppleSystemUIFont" w:hAnsi="AppleSystemUIFont" w:cs="AppleSystemUIFont"/>
          <w:color w:val="353535"/>
          <w:u w:color="353535"/>
        </w:rPr>
        <w:t>AoE</w:t>
      </w:r>
      <w:proofErr w:type="spellEnd"/>
      <w:r>
        <w:rPr>
          <w:rFonts w:ascii="AppleSystemUIFont" w:hAnsi="AppleSystemUIFont" w:cs="AppleSystemUIFont"/>
          <w:color w:val="353535"/>
          <w:u w:color="353535"/>
        </w:rPr>
        <w:t xml:space="preserve"> over </w:t>
      </w:r>
      <w:proofErr w:type="spellStart"/>
      <w:r>
        <w:rPr>
          <w:rFonts w:ascii="AppleSystemUIFont" w:hAnsi="AppleSystemUIFont" w:cs="AppleSystemUIFont"/>
          <w:color w:val="353535"/>
          <w:u w:color="353535"/>
        </w:rPr>
        <w:t>Tapit</w:t>
      </w:r>
      <w:proofErr w:type="spellEnd"/>
      <w:r>
        <w:rPr>
          <w:rFonts w:ascii="AppleSystemUIFont" w:hAnsi="AppleSystemUIFont" w:cs="AppleSystemUIFont"/>
          <w:color w:val="353535"/>
          <w:u w:color="353535"/>
        </w:rPr>
        <w:t xml:space="preserve"> Trice (if offered in props)</w:t>
      </w:r>
    </w:p>
    <w:p w14:paraId="15C0646D" w14:textId="77777777" w:rsidR="00ED39AF" w:rsidRDefault="00ED39AF" w:rsidP="00ED39AF">
      <w:pPr>
        <w:autoSpaceDE w:val="0"/>
        <w:autoSpaceDN w:val="0"/>
        <w:adjustRightInd w:val="0"/>
        <w:rPr>
          <w:rFonts w:ascii="AppleSystemUIFont" w:hAnsi="AppleSystemUIFont" w:cs="AppleSystemUIFont"/>
          <w:color w:val="353535"/>
          <w:u w:color="353535"/>
        </w:rPr>
      </w:pPr>
    </w:p>
    <w:p w14:paraId="10D95702" w14:textId="77777777" w:rsidR="00ED39AF" w:rsidRDefault="00ED39AF" w:rsidP="00ED39AF">
      <w:pPr>
        <w:autoSpaceDE w:val="0"/>
        <w:autoSpaceDN w:val="0"/>
        <w:adjustRightInd w:val="0"/>
        <w:rPr>
          <w:rFonts w:ascii="AppleSystemUIFont" w:hAnsi="AppleSystemUIFont" w:cs="AppleSystemUIFont"/>
          <w:color w:val="353535"/>
          <w:u w:color="353535"/>
        </w:rPr>
      </w:pPr>
    </w:p>
    <w:p w14:paraId="7CEB9E0C" w14:textId="77777777" w:rsidR="00ED39AF" w:rsidRDefault="00ED39AF" w:rsidP="00ED39AF">
      <w:pPr>
        <w:autoSpaceDE w:val="0"/>
        <w:autoSpaceDN w:val="0"/>
        <w:adjustRightInd w:val="0"/>
        <w:rPr>
          <w:rFonts w:ascii="AppleSystemUIFont" w:hAnsi="AppleSystemUIFont" w:cs="AppleSystemUIFont"/>
          <w:color w:val="353535"/>
          <w:u w:color="353535"/>
        </w:rPr>
      </w:pPr>
      <w:r>
        <w:rPr>
          <w:rFonts w:ascii="AppleSystemUIFont" w:hAnsi="AppleSystemUIFont" w:cs="AppleSystemUIFont"/>
          <w:color w:val="353535"/>
          <w:u w:color="353535"/>
        </w:rPr>
        <w:t>Exotics (if you like fun)</w:t>
      </w:r>
    </w:p>
    <w:p w14:paraId="761B26A5" w14:textId="77777777" w:rsidR="00ED39AF" w:rsidRDefault="00ED39AF" w:rsidP="00ED39AF">
      <w:pPr>
        <w:autoSpaceDE w:val="0"/>
        <w:autoSpaceDN w:val="0"/>
        <w:adjustRightInd w:val="0"/>
        <w:rPr>
          <w:rFonts w:ascii="AppleSystemUIFont" w:hAnsi="AppleSystemUIFont" w:cs="AppleSystemUIFont"/>
          <w:color w:val="353535"/>
          <w:u w:color="353535"/>
        </w:rPr>
      </w:pPr>
    </w:p>
    <w:p w14:paraId="0AA6848D" w14:textId="77777777" w:rsidR="00ED39AF" w:rsidRDefault="00ED39AF" w:rsidP="00ED39AF">
      <w:pPr>
        <w:autoSpaceDE w:val="0"/>
        <w:autoSpaceDN w:val="0"/>
        <w:adjustRightInd w:val="0"/>
        <w:rPr>
          <w:rFonts w:ascii="AppleSystemUIFont" w:hAnsi="AppleSystemUIFont" w:cs="AppleSystemUIFont"/>
          <w:color w:val="353535"/>
          <w:u w:color="353535"/>
        </w:rPr>
      </w:pPr>
      <w:r>
        <w:rPr>
          <w:rFonts w:ascii="AppleSystemUIFont" w:hAnsi="AppleSystemUIFont" w:cs="AppleSystemUIFont"/>
          <w:color w:val="353535"/>
          <w:u w:color="353535"/>
        </w:rPr>
        <w:t>Exactas</w:t>
      </w:r>
    </w:p>
    <w:p w14:paraId="3137CB66" w14:textId="77777777" w:rsidR="00ED39AF" w:rsidRDefault="00ED39AF" w:rsidP="00ED39AF">
      <w:pPr>
        <w:autoSpaceDE w:val="0"/>
        <w:autoSpaceDN w:val="0"/>
        <w:adjustRightInd w:val="0"/>
        <w:rPr>
          <w:rFonts w:ascii="AppleSystemUIFont" w:hAnsi="AppleSystemUIFont" w:cs="AppleSystemUIFont"/>
          <w:color w:val="353535"/>
          <w:u w:color="353535"/>
        </w:rPr>
      </w:pPr>
      <w:r>
        <w:rPr>
          <w:rFonts w:ascii="AppleSystemUIFont" w:hAnsi="AppleSystemUIFont" w:cs="AppleSystemUIFont"/>
          <w:color w:val="353535"/>
          <w:u w:color="353535"/>
        </w:rPr>
        <w:t xml:space="preserve">Boxing </w:t>
      </w:r>
      <w:proofErr w:type="spellStart"/>
      <w:r>
        <w:rPr>
          <w:rFonts w:ascii="AppleSystemUIFont" w:hAnsi="AppleSystemUIFont" w:cs="AppleSystemUIFont"/>
          <w:color w:val="353535"/>
          <w:u w:color="353535"/>
        </w:rPr>
        <w:t>Kingsbarns</w:t>
      </w:r>
      <w:proofErr w:type="spellEnd"/>
      <w:r>
        <w:rPr>
          <w:rFonts w:ascii="AppleSystemUIFont" w:hAnsi="AppleSystemUIFont" w:cs="AppleSystemUIFont"/>
          <w:color w:val="353535"/>
          <w:u w:color="353535"/>
        </w:rPr>
        <w:t xml:space="preserve">, Mage, Angel of Empire, Forte, and Derma </w:t>
      </w:r>
      <w:proofErr w:type="spellStart"/>
      <w:r>
        <w:rPr>
          <w:rFonts w:ascii="AppleSystemUIFont" w:hAnsi="AppleSystemUIFont" w:cs="AppleSystemUIFont"/>
          <w:color w:val="353535"/>
          <w:u w:color="353535"/>
        </w:rPr>
        <w:t>Sotogake</w:t>
      </w:r>
      <w:proofErr w:type="spellEnd"/>
    </w:p>
    <w:p w14:paraId="4482C80B" w14:textId="77777777" w:rsidR="00ED39AF" w:rsidRDefault="00ED39AF" w:rsidP="00ED39AF">
      <w:pPr>
        <w:autoSpaceDE w:val="0"/>
        <w:autoSpaceDN w:val="0"/>
        <w:adjustRightInd w:val="0"/>
        <w:rPr>
          <w:rFonts w:ascii="AppleSystemUIFont" w:hAnsi="AppleSystemUIFont" w:cs="AppleSystemUIFont"/>
          <w:color w:val="353535"/>
          <w:u w:color="353535"/>
        </w:rPr>
      </w:pPr>
      <w:r>
        <w:rPr>
          <w:rFonts w:ascii="AppleSystemUIFont" w:hAnsi="AppleSystemUIFont" w:cs="AppleSystemUIFont"/>
          <w:color w:val="353535"/>
          <w:u w:color="353535"/>
        </w:rPr>
        <w:t>6,8,14,15,17 / 6,8,14,15,17 (20 ways)</w:t>
      </w:r>
    </w:p>
    <w:p w14:paraId="68412C7B" w14:textId="77777777" w:rsidR="00ED39AF" w:rsidRDefault="00ED39AF" w:rsidP="00ED39AF">
      <w:pPr>
        <w:autoSpaceDE w:val="0"/>
        <w:autoSpaceDN w:val="0"/>
        <w:adjustRightInd w:val="0"/>
        <w:rPr>
          <w:rFonts w:ascii="AppleSystemUIFont" w:hAnsi="AppleSystemUIFont" w:cs="AppleSystemUIFont"/>
          <w:color w:val="353535"/>
          <w:u w:color="353535"/>
        </w:rPr>
      </w:pPr>
    </w:p>
    <w:p w14:paraId="27544666" w14:textId="77777777" w:rsidR="00ED39AF" w:rsidRDefault="00ED39AF" w:rsidP="00ED39AF">
      <w:pPr>
        <w:autoSpaceDE w:val="0"/>
        <w:autoSpaceDN w:val="0"/>
        <w:adjustRightInd w:val="0"/>
        <w:rPr>
          <w:rFonts w:ascii="AppleSystemUIFont" w:hAnsi="AppleSystemUIFont" w:cs="AppleSystemUIFont"/>
          <w:color w:val="353535"/>
          <w:u w:color="353535"/>
        </w:rPr>
      </w:pPr>
      <w:r>
        <w:rPr>
          <w:rFonts w:ascii="AppleSystemUIFont" w:hAnsi="AppleSystemUIFont" w:cs="AppleSystemUIFont"/>
          <w:color w:val="353535"/>
          <w:u w:color="353535"/>
        </w:rPr>
        <w:t>2,3,4,8,10 / 15 (5 ways)</w:t>
      </w:r>
    </w:p>
    <w:p w14:paraId="671D771E" w14:textId="77777777" w:rsidR="00ED39AF" w:rsidRDefault="00ED39AF" w:rsidP="00ED39AF">
      <w:pPr>
        <w:autoSpaceDE w:val="0"/>
        <w:autoSpaceDN w:val="0"/>
        <w:adjustRightInd w:val="0"/>
        <w:rPr>
          <w:rFonts w:ascii="AppleSystemUIFont" w:hAnsi="AppleSystemUIFont" w:cs="AppleSystemUIFont"/>
          <w:color w:val="353535"/>
          <w:u w:color="353535"/>
        </w:rPr>
      </w:pPr>
    </w:p>
    <w:p w14:paraId="706F9F59" w14:textId="77777777" w:rsidR="00ED39AF" w:rsidRDefault="00ED39AF" w:rsidP="00ED39AF">
      <w:pPr>
        <w:autoSpaceDE w:val="0"/>
        <w:autoSpaceDN w:val="0"/>
        <w:adjustRightInd w:val="0"/>
        <w:rPr>
          <w:rFonts w:ascii="AppleSystemUIFont" w:hAnsi="AppleSystemUIFont" w:cs="AppleSystemUIFont"/>
          <w:color w:val="353535"/>
          <w:u w:color="353535"/>
        </w:rPr>
      </w:pPr>
      <w:r>
        <w:rPr>
          <w:rFonts w:ascii="AppleSystemUIFont" w:hAnsi="AppleSystemUIFont" w:cs="AppleSystemUIFont"/>
          <w:color w:val="353535"/>
          <w:u w:color="353535"/>
        </w:rPr>
        <w:t>17 / 15,14 (2 ways)</w:t>
      </w:r>
    </w:p>
    <w:p w14:paraId="0541174A" w14:textId="77777777" w:rsidR="00ED39AF" w:rsidRDefault="00ED39AF" w:rsidP="00ED39AF">
      <w:pPr>
        <w:autoSpaceDE w:val="0"/>
        <w:autoSpaceDN w:val="0"/>
        <w:adjustRightInd w:val="0"/>
        <w:rPr>
          <w:rFonts w:ascii="AppleSystemUIFont" w:hAnsi="AppleSystemUIFont" w:cs="AppleSystemUIFont"/>
          <w:color w:val="353535"/>
          <w:u w:color="353535"/>
        </w:rPr>
      </w:pPr>
    </w:p>
    <w:p w14:paraId="2D273266" w14:textId="77777777" w:rsidR="00ED39AF" w:rsidRDefault="00ED39AF" w:rsidP="00ED39AF">
      <w:pPr>
        <w:autoSpaceDE w:val="0"/>
        <w:autoSpaceDN w:val="0"/>
        <w:adjustRightInd w:val="0"/>
        <w:rPr>
          <w:rFonts w:ascii="AppleSystemUIFont" w:hAnsi="AppleSystemUIFont" w:cs="AppleSystemUIFont"/>
          <w:color w:val="353535"/>
          <w:u w:color="353535"/>
        </w:rPr>
      </w:pPr>
      <w:r>
        <w:rPr>
          <w:rFonts w:ascii="AppleSystemUIFont" w:hAnsi="AppleSystemUIFont" w:cs="AppleSystemUIFont"/>
          <w:color w:val="353535"/>
          <w:u w:color="353535"/>
        </w:rPr>
        <w:t>2 / 4,5,13,14,15 (5 ways)</w:t>
      </w:r>
    </w:p>
    <w:p w14:paraId="53C53597" w14:textId="77777777" w:rsidR="00ED39AF" w:rsidRDefault="00ED39AF" w:rsidP="00ED39AF">
      <w:pPr>
        <w:autoSpaceDE w:val="0"/>
        <w:autoSpaceDN w:val="0"/>
        <w:adjustRightInd w:val="0"/>
        <w:rPr>
          <w:rFonts w:ascii="AppleSystemUIFont" w:hAnsi="AppleSystemUIFont" w:cs="AppleSystemUIFont"/>
          <w:color w:val="353535"/>
          <w:u w:color="353535"/>
        </w:rPr>
      </w:pPr>
    </w:p>
    <w:p w14:paraId="4FA5C715" w14:textId="77777777" w:rsidR="00ED39AF" w:rsidRDefault="00ED39AF" w:rsidP="00ED39AF">
      <w:pPr>
        <w:autoSpaceDE w:val="0"/>
        <w:autoSpaceDN w:val="0"/>
        <w:adjustRightInd w:val="0"/>
        <w:rPr>
          <w:rFonts w:ascii="AppleSystemUIFont" w:hAnsi="AppleSystemUIFont" w:cs="AppleSystemUIFont"/>
          <w:color w:val="353535"/>
          <w:u w:color="353535"/>
        </w:rPr>
      </w:pPr>
      <w:r>
        <w:rPr>
          <w:rFonts w:ascii="AppleSystemUIFont" w:hAnsi="AppleSystemUIFont" w:cs="AppleSystemUIFont"/>
          <w:color w:val="353535"/>
          <w:u w:color="353535"/>
        </w:rPr>
        <w:t>Trifectas</w:t>
      </w:r>
    </w:p>
    <w:p w14:paraId="25D359AE" w14:textId="77777777" w:rsidR="00ED39AF" w:rsidRDefault="00ED39AF" w:rsidP="00ED39AF">
      <w:pPr>
        <w:autoSpaceDE w:val="0"/>
        <w:autoSpaceDN w:val="0"/>
        <w:adjustRightInd w:val="0"/>
        <w:rPr>
          <w:rFonts w:ascii="AppleSystemUIFont" w:hAnsi="AppleSystemUIFont" w:cs="AppleSystemUIFont"/>
          <w:color w:val="353535"/>
          <w:u w:color="353535"/>
        </w:rPr>
      </w:pPr>
      <w:r>
        <w:rPr>
          <w:rFonts w:ascii="AppleSystemUIFont" w:hAnsi="AppleSystemUIFont" w:cs="AppleSystemUIFont"/>
          <w:color w:val="353535"/>
          <w:u w:color="353535"/>
        </w:rPr>
        <w:t xml:space="preserve">Boxing Mage, Forte, and Angel of Empire while add D.S. and </w:t>
      </w:r>
      <w:proofErr w:type="spellStart"/>
      <w:r>
        <w:rPr>
          <w:rFonts w:ascii="AppleSystemUIFont" w:hAnsi="AppleSystemUIFont" w:cs="AppleSystemUIFont"/>
          <w:color w:val="353535"/>
          <w:u w:color="353535"/>
        </w:rPr>
        <w:t>Kingsbarns</w:t>
      </w:r>
      <w:proofErr w:type="spellEnd"/>
      <w:r>
        <w:rPr>
          <w:rFonts w:ascii="AppleSystemUIFont" w:hAnsi="AppleSystemUIFont" w:cs="AppleSystemUIFont"/>
          <w:color w:val="353535"/>
          <w:u w:color="353535"/>
        </w:rPr>
        <w:t xml:space="preserve"> up top</w:t>
      </w:r>
    </w:p>
    <w:p w14:paraId="38243503" w14:textId="77777777" w:rsidR="00ED39AF" w:rsidRDefault="00ED39AF" w:rsidP="00ED39AF">
      <w:pPr>
        <w:autoSpaceDE w:val="0"/>
        <w:autoSpaceDN w:val="0"/>
        <w:adjustRightInd w:val="0"/>
        <w:rPr>
          <w:rFonts w:ascii="AppleSystemUIFont" w:hAnsi="AppleSystemUIFont" w:cs="AppleSystemUIFont"/>
          <w:color w:val="353535"/>
          <w:u w:color="353535"/>
        </w:rPr>
      </w:pPr>
      <w:r>
        <w:rPr>
          <w:rFonts w:ascii="AppleSystemUIFont" w:hAnsi="AppleSystemUIFont" w:cs="AppleSystemUIFont"/>
          <w:color w:val="353535"/>
          <w:u w:color="353535"/>
        </w:rPr>
        <w:t>6,8,14,15,17 / 8,14,15 / 8,14,15 (18 ways)</w:t>
      </w:r>
    </w:p>
    <w:p w14:paraId="601294E5" w14:textId="77777777" w:rsidR="00ED39AF" w:rsidRDefault="00ED39AF" w:rsidP="00ED39AF">
      <w:pPr>
        <w:autoSpaceDE w:val="0"/>
        <w:autoSpaceDN w:val="0"/>
        <w:adjustRightInd w:val="0"/>
        <w:rPr>
          <w:rFonts w:ascii="AppleSystemUIFont" w:hAnsi="AppleSystemUIFont" w:cs="AppleSystemUIFont"/>
          <w:color w:val="353535"/>
          <w:u w:color="353535"/>
        </w:rPr>
      </w:pPr>
    </w:p>
    <w:p w14:paraId="43E7091B" w14:textId="77777777" w:rsidR="00ED39AF" w:rsidRDefault="00ED39AF" w:rsidP="00ED39AF">
      <w:pPr>
        <w:autoSpaceDE w:val="0"/>
        <w:autoSpaceDN w:val="0"/>
        <w:adjustRightInd w:val="0"/>
        <w:rPr>
          <w:rFonts w:ascii="AppleSystemUIFont" w:hAnsi="AppleSystemUIFont" w:cs="AppleSystemUIFont"/>
          <w:color w:val="353535"/>
          <w:u w:color="353535"/>
        </w:rPr>
      </w:pPr>
      <w:r>
        <w:rPr>
          <w:rFonts w:ascii="AppleSystemUIFont" w:hAnsi="AppleSystemUIFont" w:cs="AppleSystemUIFont"/>
          <w:color w:val="353535"/>
          <w:u w:color="353535"/>
        </w:rPr>
        <w:t>adding Two Phil’s underneath</w:t>
      </w:r>
    </w:p>
    <w:p w14:paraId="11552A93" w14:textId="77777777" w:rsidR="00ED39AF" w:rsidRDefault="00ED39AF" w:rsidP="00ED39AF">
      <w:pPr>
        <w:autoSpaceDE w:val="0"/>
        <w:autoSpaceDN w:val="0"/>
        <w:adjustRightInd w:val="0"/>
        <w:rPr>
          <w:rFonts w:ascii="AppleSystemUIFont" w:hAnsi="AppleSystemUIFont" w:cs="AppleSystemUIFont"/>
          <w:color w:val="353535"/>
          <w:u w:color="353535"/>
        </w:rPr>
      </w:pPr>
      <w:r>
        <w:rPr>
          <w:rFonts w:ascii="AppleSystemUIFont" w:hAnsi="AppleSystemUIFont" w:cs="AppleSystemUIFont"/>
          <w:color w:val="353535"/>
          <w:u w:color="353535"/>
        </w:rPr>
        <w:t>6,8,14,15,17 / 8,14,15 / 3,8,14,15 (30 ways)</w:t>
      </w:r>
    </w:p>
    <w:p w14:paraId="0B4F141C" w14:textId="77777777" w:rsidR="00ED39AF" w:rsidRDefault="00ED39AF" w:rsidP="00ED39AF">
      <w:pPr>
        <w:autoSpaceDE w:val="0"/>
        <w:autoSpaceDN w:val="0"/>
        <w:adjustRightInd w:val="0"/>
        <w:rPr>
          <w:rFonts w:ascii="AppleSystemUIFont" w:hAnsi="AppleSystemUIFont" w:cs="AppleSystemUIFont"/>
          <w:color w:val="353535"/>
          <w:u w:color="353535"/>
        </w:rPr>
      </w:pPr>
    </w:p>
    <w:p w14:paraId="73C32D51" w14:textId="77777777" w:rsidR="00ED39AF" w:rsidRDefault="00ED39AF" w:rsidP="00ED39AF">
      <w:pPr>
        <w:autoSpaceDE w:val="0"/>
        <w:autoSpaceDN w:val="0"/>
        <w:adjustRightInd w:val="0"/>
        <w:rPr>
          <w:rFonts w:ascii="AppleSystemUIFont" w:hAnsi="AppleSystemUIFont" w:cs="AppleSystemUIFont"/>
          <w:color w:val="353535"/>
          <w:u w:color="353535"/>
        </w:rPr>
      </w:pPr>
      <w:r>
        <w:rPr>
          <w:rFonts w:ascii="AppleSystemUIFont" w:hAnsi="AppleSystemUIFont" w:cs="AppleSystemUIFont"/>
          <w:color w:val="353535"/>
          <w:u w:color="353535"/>
        </w:rPr>
        <w:t>15,17 / 15,17 / 14 (2 ways)</w:t>
      </w:r>
    </w:p>
    <w:p w14:paraId="21AE70A4" w14:textId="77777777" w:rsidR="00ED39AF" w:rsidRDefault="00ED39AF" w:rsidP="00ED39AF">
      <w:pPr>
        <w:autoSpaceDE w:val="0"/>
        <w:autoSpaceDN w:val="0"/>
        <w:adjustRightInd w:val="0"/>
        <w:rPr>
          <w:rFonts w:ascii="AppleSystemUIFont" w:hAnsi="AppleSystemUIFont" w:cs="AppleSystemUIFont"/>
          <w:color w:val="353535"/>
          <w:u w:color="353535"/>
        </w:rPr>
      </w:pPr>
    </w:p>
    <w:p w14:paraId="3C2412EE" w14:textId="77777777" w:rsidR="00ED39AF" w:rsidRDefault="00ED39AF" w:rsidP="00ED39AF">
      <w:pPr>
        <w:autoSpaceDE w:val="0"/>
        <w:autoSpaceDN w:val="0"/>
        <w:adjustRightInd w:val="0"/>
        <w:rPr>
          <w:rFonts w:ascii="AppleSystemUIFont" w:hAnsi="AppleSystemUIFont" w:cs="AppleSystemUIFont"/>
          <w:color w:val="353535"/>
          <w:u w:color="353535"/>
        </w:rPr>
      </w:pPr>
      <w:r>
        <w:rPr>
          <w:rFonts w:ascii="AppleSystemUIFont" w:hAnsi="AppleSystemUIFont" w:cs="AppleSystemUIFont"/>
          <w:color w:val="353535"/>
          <w:u w:color="353535"/>
        </w:rPr>
        <w:t>6 / 15 / 17 (1 way)</w:t>
      </w:r>
    </w:p>
    <w:p w14:paraId="4EF6F5A6" w14:textId="77777777" w:rsidR="00ED39AF" w:rsidRDefault="00ED39AF" w:rsidP="00ED39AF">
      <w:pPr>
        <w:autoSpaceDE w:val="0"/>
        <w:autoSpaceDN w:val="0"/>
        <w:adjustRightInd w:val="0"/>
        <w:rPr>
          <w:rFonts w:ascii="AppleSystemUIFont" w:hAnsi="AppleSystemUIFont" w:cs="AppleSystemUIFont"/>
          <w:color w:val="353535"/>
          <w:u w:color="353535"/>
        </w:rPr>
      </w:pPr>
    </w:p>
    <w:p w14:paraId="733ABC31" w14:textId="77777777" w:rsidR="00ED39AF" w:rsidRDefault="00ED39AF" w:rsidP="00ED39AF">
      <w:pPr>
        <w:autoSpaceDE w:val="0"/>
        <w:autoSpaceDN w:val="0"/>
        <w:adjustRightInd w:val="0"/>
        <w:rPr>
          <w:rFonts w:ascii="AppleSystemUIFont" w:hAnsi="AppleSystemUIFont" w:cs="AppleSystemUIFont"/>
          <w:color w:val="353535"/>
          <w:u w:color="353535"/>
        </w:rPr>
      </w:pPr>
      <w:proofErr w:type="spellStart"/>
      <w:r>
        <w:rPr>
          <w:rFonts w:ascii="AppleSystemUIFont" w:hAnsi="AppleSystemUIFont" w:cs="AppleSystemUIFont"/>
          <w:color w:val="353535"/>
          <w:u w:color="353535"/>
        </w:rPr>
        <w:t>Superfecta</w:t>
      </w:r>
      <w:proofErr w:type="spellEnd"/>
    </w:p>
    <w:p w14:paraId="2F528A4E" w14:textId="77777777" w:rsidR="00ED39AF" w:rsidRDefault="00ED39AF" w:rsidP="00ED39AF">
      <w:pPr>
        <w:autoSpaceDE w:val="0"/>
        <w:autoSpaceDN w:val="0"/>
        <w:adjustRightInd w:val="0"/>
        <w:rPr>
          <w:rFonts w:ascii="AppleSystemUIFont" w:hAnsi="AppleSystemUIFont" w:cs="AppleSystemUIFont"/>
          <w:color w:val="353535"/>
          <w:u w:color="353535"/>
        </w:rPr>
      </w:pPr>
      <w:r>
        <w:rPr>
          <w:rFonts w:ascii="AppleSystemUIFont" w:hAnsi="AppleSystemUIFont" w:cs="AppleSystemUIFont"/>
          <w:color w:val="353535"/>
          <w:u w:color="353535"/>
        </w:rPr>
        <w:t>6,17 / 14,15 / 3,14,15 / 3,5,13 (20 ways)</w:t>
      </w:r>
    </w:p>
    <w:p w14:paraId="0C909866" w14:textId="77777777" w:rsidR="00ED39AF" w:rsidRDefault="00ED39AF" w:rsidP="00ED39AF">
      <w:pPr>
        <w:autoSpaceDE w:val="0"/>
        <w:autoSpaceDN w:val="0"/>
        <w:adjustRightInd w:val="0"/>
        <w:rPr>
          <w:rFonts w:ascii="AppleSystemUIFont" w:hAnsi="AppleSystemUIFont" w:cs="AppleSystemUIFont"/>
          <w:color w:val="353535"/>
          <w:u w:color="353535"/>
        </w:rPr>
      </w:pPr>
      <w:r>
        <w:rPr>
          <w:rFonts w:ascii="AppleSystemUIFont" w:hAnsi="AppleSystemUIFont" w:cs="AppleSystemUIFont"/>
          <w:color w:val="353535"/>
          <w:u w:color="353535"/>
        </w:rPr>
        <w:t>6,17 / 8,15 / 14 / 8,15 (4 ways)</w:t>
      </w:r>
    </w:p>
    <w:p w14:paraId="22332E2A" w14:textId="77777777" w:rsidR="00ED39AF" w:rsidRDefault="00ED39AF" w:rsidP="00ED39AF">
      <w:pPr>
        <w:autoSpaceDE w:val="0"/>
        <w:autoSpaceDN w:val="0"/>
        <w:adjustRightInd w:val="0"/>
        <w:rPr>
          <w:rFonts w:ascii="AppleSystemUIFont" w:hAnsi="AppleSystemUIFont" w:cs="AppleSystemUIFont"/>
          <w:color w:val="353535"/>
          <w:u w:color="353535"/>
        </w:rPr>
      </w:pPr>
    </w:p>
    <w:p w14:paraId="207EC213" w14:textId="77777777" w:rsidR="00ED39AF" w:rsidRDefault="00ED39AF" w:rsidP="00ED39AF">
      <w:pPr>
        <w:autoSpaceDE w:val="0"/>
        <w:autoSpaceDN w:val="0"/>
        <w:adjustRightInd w:val="0"/>
        <w:rPr>
          <w:rFonts w:ascii="AppleSystemUIFont" w:hAnsi="AppleSystemUIFont" w:cs="AppleSystemUIFont"/>
          <w:color w:val="353535"/>
          <w:u w:color="353535"/>
        </w:rPr>
      </w:pPr>
    </w:p>
    <w:p w14:paraId="39E80AF3" w14:textId="77777777" w:rsidR="00ED39AF" w:rsidRDefault="00ED39AF" w:rsidP="00ED39AF">
      <w:pPr>
        <w:autoSpaceDE w:val="0"/>
        <w:autoSpaceDN w:val="0"/>
        <w:adjustRightInd w:val="0"/>
        <w:rPr>
          <w:rFonts w:ascii="AppleSystemUIFont" w:hAnsi="AppleSystemUIFont" w:cs="AppleSystemUIFont"/>
          <w:color w:val="353535"/>
          <w:u w:color="353535"/>
        </w:rPr>
      </w:pPr>
    </w:p>
    <w:p w14:paraId="15F8E106" w14:textId="77777777" w:rsidR="00ED39AF" w:rsidRDefault="00ED39AF" w:rsidP="00ED39AF">
      <w:pPr>
        <w:autoSpaceDE w:val="0"/>
        <w:autoSpaceDN w:val="0"/>
        <w:adjustRightInd w:val="0"/>
        <w:rPr>
          <w:rFonts w:ascii="AppleSystemUIFontBold" w:hAnsi="AppleSystemUIFontBold" w:cs="AppleSystemUIFontBold"/>
          <w:b/>
          <w:bCs/>
          <w:color w:val="353535"/>
          <w:sz w:val="34"/>
          <w:szCs w:val="34"/>
          <w:u w:color="353535"/>
        </w:rPr>
      </w:pPr>
      <w:r>
        <w:rPr>
          <w:rFonts w:ascii="AppleSystemUIFontBold" w:hAnsi="AppleSystemUIFontBold" w:cs="AppleSystemUIFontBold"/>
          <w:b/>
          <w:bCs/>
          <w:color w:val="353535"/>
          <w:sz w:val="34"/>
          <w:szCs w:val="34"/>
          <w:u w:color="353535"/>
        </w:rPr>
        <w:t>Kentucky Oaks 2023</w:t>
      </w:r>
    </w:p>
    <w:p w14:paraId="07DD675E" w14:textId="77777777" w:rsidR="00ED39AF" w:rsidRDefault="00ED39AF" w:rsidP="00ED39AF">
      <w:pPr>
        <w:autoSpaceDE w:val="0"/>
        <w:autoSpaceDN w:val="0"/>
        <w:adjustRightInd w:val="0"/>
        <w:rPr>
          <w:rFonts w:ascii="AppleSystemUIFont" w:hAnsi="AppleSystemUIFont" w:cs="AppleSystemUIFont"/>
          <w:color w:val="353535"/>
          <w:u w:color="353535"/>
        </w:rPr>
      </w:pPr>
    </w:p>
    <w:p w14:paraId="53D33FDD" w14:textId="77777777" w:rsidR="00ED39AF" w:rsidRDefault="00ED39AF" w:rsidP="00ED39AF">
      <w:pPr>
        <w:numPr>
          <w:ilvl w:val="0"/>
          <w:numId w:val="32"/>
        </w:numPr>
        <w:autoSpaceDE w:val="0"/>
        <w:autoSpaceDN w:val="0"/>
        <w:adjustRightInd w:val="0"/>
        <w:ind w:left="0" w:firstLine="0"/>
        <w:rPr>
          <w:rFonts w:ascii="AppleSystemUIFont" w:hAnsi="AppleSystemUIFont" w:cs="AppleSystemUIFont"/>
          <w:color w:val="353535"/>
          <w:u w:color="353535"/>
        </w:rPr>
      </w:pPr>
      <w:r>
        <w:rPr>
          <w:rFonts w:ascii="AppleSystemUIFont" w:hAnsi="AppleSystemUIFont" w:cs="AppleSystemUIFont"/>
          <w:color w:val="353535"/>
          <w:u w:color="353535"/>
        </w:rPr>
        <w:t xml:space="preserve">Mimi </w:t>
      </w:r>
      <w:proofErr w:type="spellStart"/>
      <w:r>
        <w:rPr>
          <w:rFonts w:ascii="AppleSystemUIFont" w:hAnsi="AppleSystemUIFont" w:cs="AppleSystemUIFont"/>
          <w:color w:val="353535"/>
          <w:u w:color="353535"/>
        </w:rPr>
        <w:t>Kakushi</w:t>
      </w:r>
      <w:proofErr w:type="spellEnd"/>
      <w:r>
        <w:rPr>
          <w:rFonts w:ascii="AppleSystemUIFont" w:hAnsi="AppleSystemUIFont" w:cs="AppleSystemUIFont"/>
          <w:color w:val="353535"/>
          <w:u w:color="353535"/>
        </w:rPr>
        <w:t xml:space="preserve"> (20-1)</w:t>
      </w:r>
    </w:p>
    <w:p w14:paraId="6A45DC65" w14:textId="77777777" w:rsidR="00ED39AF" w:rsidRDefault="00ED39AF" w:rsidP="00ED39AF">
      <w:pPr>
        <w:numPr>
          <w:ilvl w:val="2"/>
          <w:numId w:val="32"/>
        </w:numPr>
        <w:autoSpaceDE w:val="0"/>
        <w:autoSpaceDN w:val="0"/>
        <w:adjustRightInd w:val="0"/>
        <w:rPr>
          <w:rFonts w:ascii="AppleSystemUIFont" w:hAnsi="AppleSystemUIFont" w:cs="AppleSystemUIFont"/>
          <w:color w:val="353535"/>
          <w:u w:color="353535"/>
        </w:rPr>
      </w:pPr>
      <w:r>
        <w:rPr>
          <w:rFonts w:ascii="AppleSystemUIFont" w:hAnsi="AppleSystemUIFont" w:cs="AppleSystemUIFont"/>
          <w:color w:val="353535"/>
          <w:u w:color="353535"/>
        </w:rPr>
        <w:t>Japan horse, no speed figure, no way to comp</w:t>
      </w:r>
    </w:p>
    <w:p w14:paraId="15250A1A" w14:textId="77777777" w:rsidR="00ED39AF" w:rsidRDefault="00ED39AF" w:rsidP="00ED39AF">
      <w:pPr>
        <w:numPr>
          <w:ilvl w:val="2"/>
          <w:numId w:val="32"/>
        </w:numPr>
        <w:autoSpaceDE w:val="0"/>
        <w:autoSpaceDN w:val="0"/>
        <w:adjustRightInd w:val="0"/>
        <w:rPr>
          <w:rFonts w:ascii="AppleSystemUIFont" w:hAnsi="AppleSystemUIFont" w:cs="AppleSystemUIFont"/>
          <w:color w:val="353535"/>
          <w:u w:color="353535"/>
        </w:rPr>
      </w:pPr>
      <w:r>
        <w:rPr>
          <w:rFonts w:ascii="AppleSystemUIFont" w:hAnsi="AppleSystemUIFont" w:cs="AppleSystemUIFont"/>
          <w:color w:val="353535"/>
          <w:u w:color="353535"/>
        </w:rPr>
        <w:t>Maybe good?</w:t>
      </w:r>
    </w:p>
    <w:p w14:paraId="49014124" w14:textId="77777777" w:rsidR="00ED39AF" w:rsidRDefault="00ED39AF" w:rsidP="00ED39AF">
      <w:pPr>
        <w:numPr>
          <w:ilvl w:val="0"/>
          <w:numId w:val="32"/>
        </w:numPr>
        <w:autoSpaceDE w:val="0"/>
        <w:autoSpaceDN w:val="0"/>
        <w:adjustRightInd w:val="0"/>
        <w:ind w:left="0" w:firstLine="0"/>
        <w:rPr>
          <w:rFonts w:ascii="AppleSystemUIFont" w:hAnsi="AppleSystemUIFont" w:cs="AppleSystemUIFont"/>
          <w:color w:val="353535"/>
          <w:u w:color="353535"/>
        </w:rPr>
      </w:pPr>
      <w:r>
        <w:rPr>
          <w:rFonts w:ascii="AppleSystemUIFont" w:hAnsi="AppleSystemUIFont" w:cs="AppleSystemUIFont"/>
          <w:color w:val="353535"/>
          <w:u w:color="353535"/>
        </w:rPr>
        <w:t xml:space="preserve">The </w:t>
      </w:r>
      <w:proofErr w:type="spellStart"/>
      <w:r>
        <w:rPr>
          <w:rFonts w:ascii="AppleSystemUIFont" w:hAnsi="AppleSystemUIFont" w:cs="AppleSystemUIFont"/>
          <w:color w:val="353535"/>
          <w:u w:color="353535"/>
        </w:rPr>
        <w:t>Alys</w:t>
      </w:r>
      <w:proofErr w:type="spellEnd"/>
      <w:r>
        <w:rPr>
          <w:rFonts w:ascii="AppleSystemUIFont" w:hAnsi="AppleSystemUIFont" w:cs="AppleSystemUIFont"/>
          <w:color w:val="353535"/>
          <w:u w:color="353535"/>
        </w:rPr>
        <w:t xml:space="preserve"> Look (15-1)</w:t>
      </w:r>
    </w:p>
    <w:p w14:paraId="502CD6AC" w14:textId="77777777" w:rsidR="00ED39AF" w:rsidRDefault="00ED39AF" w:rsidP="00ED39AF">
      <w:pPr>
        <w:numPr>
          <w:ilvl w:val="2"/>
          <w:numId w:val="32"/>
        </w:numPr>
        <w:autoSpaceDE w:val="0"/>
        <w:autoSpaceDN w:val="0"/>
        <w:adjustRightInd w:val="0"/>
        <w:rPr>
          <w:rFonts w:ascii="AppleSystemUIFont" w:hAnsi="AppleSystemUIFont" w:cs="AppleSystemUIFont"/>
          <w:color w:val="353535"/>
          <w:u w:color="353535"/>
        </w:rPr>
      </w:pPr>
      <w:r>
        <w:rPr>
          <w:rFonts w:ascii="AppleSystemUIFont" w:hAnsi="AppleSystemUIFont" w:cs="AppleSystemUIFont"/>
          <w:color w:val="353535"/>
          <w:u w:color="353535"/>
        </w:rPr>
        <w:t xml:space="preserve">Got killed by </w:t>
      </w:r>
      <w:proofErr w:type="spellStart"/>
      <w:r>
        <w:rPr>
          <w:rFonts w:ascii="AppleSystemUIFont" w:hAnsi="AppleSystemUIFont" w:cs="AppleSystemUIFont"/>
          <w:color w:val="353535"/>
          <w:u w:color="353535"/>
        </w:rPr>
        <w:t>Southlawn</w:t>
      </w:r>
      <w:proofErr w:type="spellEnd"/>
      <w:r>
        <w:rPr>
          <w:rFonts w:ascii="AppleSystemUIFont" w:hAnsi="AppleSystemUIFont" w:cs="AppleSystemUIFont"/>
          <w:color w:val="353535"/>
          <w:u w:color="353535"/>
        </w:rPr>
        <w:t>. Pass</w:t>
      </w:r>
    </w:p>
    <w:p w14:paraId="63346118" w14:textId="77777777" w:rsidR="00ED39AF" w:rsidRDefault="00ED39AF" w:rsidP="00ED39AF">
      <w:pPr>
        <w:numPr>
          <w:ilvl w:val="0"/>
          <w:numId w:val="32"/>
        </w:numPr>
        <w:autoSpaceDE w:val="0"/>
        <w:autoSpaceDN w:val="0"/>
        <w:adjustRightInd w:val="0"/>
        <w:ind w:left="0" w:firstLine="0"/>
        <w:rPr>
          <w:rFonts w:ascii="AppleSystemUIFont" w:hAnsi="AppleSystemUIFont" w:cs="AppleSystemUIFont"/>
          <w:color w:val="353535"/>
          <w:u w:color="353535"/>
        </w:rPr>
      </w:pPr>
      <w:r>
        <w:rPr>
          <w:rFonts w:ascii="AppleSystemUIFont" w:hAnsi="AppleSystemUIFont" w:cs="AppleSystemUIFont"/>
          <w:color w:val="353535"/>
          <w:u w:color="353535"/>
        </w:rPr>
        <w:t>Gambling Girl (15-1)</w:t>
      </w:r>
    </w:p>
    <w:p w14:paraId="6B7DC309" w14:textId="77777777" w:rsidR="00ED39AF" w:rsidRDefault="00ED39AF" w:rsidP="00ED39AF">
      <w:pPr>
        <w:numPr>
          <w:ilvl w:val="2"/>
          <w:numId w:val="32"/>
        </w:numPr>
        <w:autoSpaceDE w:val="0"/>
        <w:autoSpaceDN w:val="0"/>
        <w:adjustRightInd w:val="0"/>
        <w:rPr>
          <w:rFonts w:ascii="AppleSystemUIFont" w:hAnsi="AppleSystemUIFont" w:cs="AppleSystemUIFont"/>
          <w:color w:val="353535"/>
          <w:u w:color="353535"/>
        </w:rPr>
      </w:pPr>
      <w:r>
        <w:rPr>
          <w:rFonts w:ascii="AppleSystemUIFont" w:hAnsi="AppleSystemUIFont" w:cs="AppleSystemUIFont"/>
          <w:color w:val="353535"/>
          <w:u w:color="353535"/>
        </w:rPr>
        <w:t xml:space="preserve">Closed well on </w:t>
      </w:r>
      <w:proofErr w:type="spellStart"/>
      <w:r>
        <w:rPr>
          <w:rFonts w:ascii="AppleSystemUIFont" w:hAnsi="AppleSystemUIFont" w:cs="AppleSystemUIFont"/>
          <w:color w:val="353535"/>
          <w:u w:color="353535"/>
        </w:rPr>
        <w:t>Promisher</w:t>
      </w:r>
      <w:proofErr w:type="spellEnd"/>
      <w:r>
        <w:rPr>
          <w:rFonts w:ascii="AppleSystemUIFont" w:hAnsi="AppleSystemUIFont" w:cs="AppleSystemUIFont"/>
          <w:color w:val="353535"/>
          <w:u w:color="353535"/>
        </w:rPr>
        <w:t xml:space="preserve"> America in prep race</w:t>
      </w:r>
    </w:p>
    <w:p w14:paraId="52B030FF" w14:textId="77777777" w:rsidR="00ED39AF" w:rsidRDefault="00ED39AF" w:rsidP="00ED39AF">
      <w:pPr>
        <w:numPr>
          <w:ilvl w:val="2"/>
          <w:numId w:val="32"/>
        </w:numPr>
        <w:autoSpaceDE w:val="0"/>
        <w:autoSpaceDN w:val="0"/>
        <w:adjustRightInd w:val="0"/>
        <w:rPr>
          <w:rFonts w:ascii="AppleSystemUIFont" w:hAnsi="AppleSystemUIFont" w:cs="AppleSystemUIFont"/>
          <w:color w:val="353535"/>
          <w:u w:color="353535"/>
        </w:rPr>
      </w:pPr>
      <w:r>
        <w:rPr>
          <w:rFonts w:ascii="AppleSystemUIFont" w:hAnsi="AppleSystemUIFont" w:cs="AppleSystemUIFont"/>
          <w:color w:val="353535"/>
          <w:u w:color="353535"/>
        </w:rPr>
        <w:t>Started in the back and stay until last turn</w:t>
      </w:r>
    </w:p>
    <w:p w14:paraId="4C5482DF" w14:textId="77777777" w:rsidR="00ED39AF" w:rsidRDefault="00ED39AF" w:rsidP="00ED39AF">
      <w:pPr>
        <w:numPr>
          <w:ilvl w:val="0"/>
          <w:numId w:val="32"/>
        </w:numPr>
        <w:autoSpaceDE w:val="0"/>
        <w:autoSpaceDN w:val="0"/>
        <w:adjustRightInd w:val="0"/>
        <w:ind w:left="0" w:firstLine="0"/>
        <w:rPr>
          <w:rFonts w:ascii="AppleSystemUIFont" w:hAnsi="AppleSystemUIFont" w:cs="AppleSystemUIFont"/>
          <w:color w:val="353535"/>
          <w:u w:color="353535"/>
        </w:rPr>
      </w:pPr>
      <w:proofErr w:type="spellStart"/>
      <w:r>
        <w:rPr>
          <w:rFonts w:ascii="AppleSystemUIFont" w:hAnsi="AppleSystemUIFont" w:cs="AppleSystemUIFont"/>
          <w:color w:val="353535"/>
          <w:u w:color="353535"/>
        </w:rPr>
        <w:t>Southlawn</w:t>
      </w:r>
      <w:proofErr w:type="spellEnd"/>
      <w:r>
        <w:rPr>
          <w:rFonts w:ascii="AppleSystemUIFont" w:hAnsi="AppleSystemUIFont" w:cs="AppleSystemUIFont"/>
          <w:color w:val="353535"/>
          <w:u w:color="353535"/>
        </w:rPr>
        <w:t xml:space="preserve"> (8-1)</w:t>
      </w:r>
    </w:p>
    <w:p w14:paraId="612D95DA" w14:textId="4E7D9BD6" w:rsidR="00ED39AF" w:rsidRDefault="00ED39AF" w:rsidP="00ED39AF">
      <w:pPr>
        <w:numPr>
          <w:ilvl w:val="2"/>
          <w:numId w:val="32"/>
        </w:numPr>
        <w:autoSpaceDE w:val="0"/>
        <w:autoSpaceDN w:val="0"/>
        <w:adjustRightInd w:val="0"/>
        <w:rPr>
          <w:rFonts w:ascii="AppleSystemUIFont" w:hAnsi="AppleSystemUIFont" w:cs="AppleSystemUIFont"/>
          <w:color w:val="353535"/>
          <w:u w:color="353535"/>
        </w:rPr>
      </w:pPr>
      <w:r>
        <w:rPr>
          <w:rFonts w:ascii="AppleSystemUIFont" w:hAnsi="AppleSystemUIFont" w:cs="AppleSystemUIFont"/>
          <w:color w:val="353535"/>
          <w:u w:color="353535"/>
        </w:rPr>
        <w:t xml:space="preserve">Very strong finish over The </w:t>
      </w:r>
      <w:proofErr w:type="spellStart"/>
      <w:r>
        <w:rPr>
          <w:rFonts w:ascii="AppleSystemUIFont" w:hAnsi="AppleSystemUIFont" w:cs="AppleSystemUIFont"/>
          <w:color w:val="353535"/>
          <w:u w:color="353535"/>
        </w:rPr>
        <w:t>Alys</w:t>
      </w:r>
      <w:proofErr w:type="spellEnd"/>
      <w:r>
        <w:rPr>
          <w:rFonts w:ascii="AppleSystemUIFont" w:hAnsi="AppleSystemUIFont" w:cs="AppleSystemUIFont"/>
          <w:color w:val="353535"/>
          <w:u w:color="353535"/>
        </w:rPr>
        <w:t xml:space="preserve"> Look and Pretty Mischievous. Came back and blew by at the end</w:t>
      </w:r>
      <w:r>
        <w:rPr>
          <w:rFonts w:ascii="AppleSystemUIFont" w:hAnsi="AppleSystemUIFont" w:cs="AppleSystemUIFont"/>
          <w:color w:val="353535"/>
          <w:u w:color="353535"/>
        </w:rPr>
        <w:tab/>
      </w:r>
    </w:p>
    <w:p w14:paraId="2CDABB2A" w14:textId="77777777" w:rsidR="00ED39AF" w:rsidRDefault="00ED39AF" w:rsidP="00ED39AF">
      <w:pPr>
        <w:numPr>
          <w:ilvl w:val="0"/>
          <w:numId w:val="32"/>
        </w:numPr>
        <w:autoSpaceDE w:val="0"/>
        <w:autoSpaceDN w:val="0"/>
        <w:adjustRightInd w:val="0"/>
        <w:ind w:left="0" w:firstLine="0"/>
        <w:rPr>
          <w:rFonts w:ascii="AppleSystemUIFont" w:hAnsi="AppleSystemUIFont" w:cs="AppleSystemUIFont"/>
          <w:color w:val="353535"/>
          <w:u w:color="353535"/>
        </w:rPr>
      </w:pPr>
      <w:r>
        <w:rPr>
          <w:rFonts w:ascii="AppleSystemUIFont" w:hAnsi="AppleSystemUIFont" w:cs="AppleSystemUIFont"/>
          <w:color w:val="353535"/>
          <w:u w:color="353535"/>
        </w:rPr>
        <w:t>Wonder Wheel (12-1)</w:t>
      </w:r>
    </w:p>
    <w:p w14:paraId="5E4B1478" w14:textId="77777777" w:rsidR="00ED39AF" w:rsidRDefault="00ED39AF" w:rsidP="00ED39AF">
      <w:pPr>
        <w:numPr>
          <w:ilvl w:val="2"/>
          <w:numId w:val="32"/>
        </w:numPr>
        <w:autoSpaceDE w:val="0"/>
        <w:autoSpaceDN w:val="0"/>
        <w:adjustRightInd w:val="0"/>
        <w:rPr>
          <w:rFonts w:ascii="AppleSystemUIFont" w:hAnsi="AppleSystemUIFont" w:cs="AppleSystemUIFont"/>
          <w:color w:val="353535"/>
          <w:u w:color="353535"/>
        </w:rPr>
      </w:pPr>
      <w:r>
        <w:rPr>
          <w:rFonts w:ascii="AppleSystemUIFont" w:hAnsi="AppleSystemUIFont" w:cs="AppleSystemUIFont"/>
          <w:color w:val="353535"/>
          <w:u w:color="353535"/>
        </w:rPr>
        <w:t>Killed by Defining Purpose in Ashland. Pass</w:t>
      </w:r>
    </w:p>
    <w:p w14:paraId="015D341D" w14:textId="77777777" w:rsidR="00ED39AF" w:rsidRDefault="00ED39AF" w:rsidP="00ED39AF">
      <w:pPr>
        <w:numPr>
          <w:ilvl w:val="0"/>
          <w:numId w:val="32"/>
        </w:numPr>
        <w:autoSpaceDE w:val="0"/>
        <w:autoSpaceDN w:val="0"/>
        <w:adjustRightInd w:val="0"/>
        <w:ind w:left="0" w:firstLine="0"/>
        <w:rPr>
          <w:rFonts w:ascii="AppleSystemUIFont" w:hAnsi="AppleSystemUIFont" w:cs="AppleSystemUIFont"/>
          <w:color w:val="353535"/>
          <w:u w:color="353535"/>
        </w:rPr>
      </w:pPr>
      <w:r>
        <w:rPr>
          <w:rFonts w:ascii="AppleSystemUIFont" w:hAnsi="AppleSystemUIFont" w:cs="AppleSystemUIFont"/>
          <w:color w:val="353535"/>
          <w:u w:color="353535"/>
        </w:rPr>
        <w:t>Botanical (4-1)</w:t>
      </w:r>
    </w:p>
    <w:p w14:paraId="6FA4DAF4" w14:textId="77777777" w:rsidR="00ED39AF" w:rsidRDefault="00ED39AF" w:rsidP="00ED39AF">
      <w:pPr>
        <w:numPr>
          <w:ilvl w:val="2"/>
          <w:numId w:val="32"/>
        </w:numPr>
        <w:autoSpaceDE w:val="0"/>
        <w:autoSpaceDN w:val="0"/>
        <w:adjustRightInd w:val="0"/>
        <w:rPr>
          <w:rFonts w:ascii="AppleSystemUIFont" w:hAnsi="AppleSystemUIFont" w:cs="AppleSystemUIFont"/>
          <w:color w:val="353535"/>
          <w:u w:color="353535"/>
        </w:rPr>
      </w:pPr>
      <w:r>
        <w:rPr>
          <w:rFonts w:ascii="AppleSystemUIFont" w:hAnsi="AppleSystemUIFont" w:cs="AppleSystemUIFont"/>
          <w:color w:val="353535"/>
          <w:u w:color="353535"/>
        </w:rPr>
        <w:t>Prep race was on synthetic dirt. This makes me pass, especially on the price</w:t>
      </w:r>
    </w:p>
    <w:p w14:paraId="2270B91B" w14:textId="77777777" w:rsidR="00ED39AF" w:rsidRDefault="00ED39AF" w:rsidP="00ED39AF">
      <w:pPr>
        <w:numPr>
          <w:ilvl w:val="2"/>
          <w:numId w:val="32"/>
        </w:numPr>
        <w:autoSpaceDE w:val="0"/>
        <w:autoSpaceDN w:val="0"/>
        <w:adjustRightInd w:val="0"/>
        <w:rPr>
          <w:rFonts w:ascii="AppleSystemUIFont" w:hAnsi="AppleSystemUIFont" w:cs="AppleSystemUIFont"/>
          <w:color w:val="353535"/>
          <w:u w:color="353535"/>
        </w:rPr>
      </w:pPr>
      <w:r>
        <w:rPr>
          <w:rFonts w:ascii="AppleSystemUIFont" w:hAnsi="AppleSystemUIFont" w:cs="AppleSystemUIFont"/>
          <w:color w:val="353535"/>
          <w:u w:color="353535"/>
        </w:rPr>
        <w:t>Killed in each of her preps. Wire to wire win in prep</w:t>
      </w:r>
    </w:p>
    <w:p w14:paraId="597A0691" w14:textId="77777777" w:rsidR="00ED39AF" w:rsidRDefault="00ED39AF" w:rsidP="00ED39AF">
      <w:pPr>
        <w:numPr>
          <w:ilvl w:val="0"/>
          <w:numId w:val="32"/>
        </w:numPr>
        <w:autoSpaceDE w:val="0"/>
        <w:autoSpaceDN w:val="0"/>
        <w:adjustRightInd w:val="0"/>
        <w:ind w:left="0" w:firstLine="0"/>
        <w:rPr>
          <w:rFonts w:ascii="AppleSystemUIFont" w:hAnsi="AppleSystemUIFont" w:cs="AppleSystemUIFont"/>
          <w:color w:val="353535"/>
          <w:u w:color="353535"/>
        </w:rPr>
      </w:pPr>
      <w:r>
        <w:rPr>
          <w:rFonts w:ascii="AppleSystemUIFont" w:hAnsi="AppleSystemUIFont" w:cs="AppleSystemUIFont"/>
          <w:color w:val="353535"/>
          <w:u w:color="353535"/>
        </w:rPr>
        <w:t>Wet Paint (5-2)</w:t>
      </w:r>
    </w:p>
    <w:p w14:paraId="395AC6A3" w14:textId="77777777" w:rsidR="00ED39AF" w:rsidRDefault="00ED39AF" w:rsidP="00ED39AF">
      <w:pPr>
        <w:numPr>
          <w:ilvl w:val="2"/>
          <w:numId w:val="32"/>
        </w:numPr>
        <w:autoSpaceDE w:val="0"/>
        <w:autoSpaceDN w:val="0"/>
        <w:adjustRightInd w:val="0"/>
        <w:rPr>
          <w:rFonts w:ascii="AppleSystemUIFont" w:hAnsi="AppleSystemUIFont" w:cs="AppleSystemUIFont"/>
          <w:color w:val="353535"/>
          <w:u w:color="353535"/>
        </w:rPr>
      </w:pPr>
      <w:r>
        <w:rPr>
          <w:rFonts w:ascii="AppleSystemUIFont" w:hAnsi="AppleSystemUIFont" w:cs="AppleSystemUIFont"/>
          <w:color w:val="353535"/>
          <w:u w:color="353535"/>
        </w:rPr>
        <w:t>Favorite in Oaks</w:t>
      </w:r>
    </w:p>
    <w:p w14:paraId="6A832C83" w14:textId="77777777" w:rsidR="00ED39AF" w:rsidRDefault="00ED39AF" w:rsidP="00ED39AF">
      <w:pPr>
        <w:numPr>
          <w:ilvl w:val="2"/>
          <w:numId w:val="32"/>
        </w:numPr>
        <w:autoSpaceDE w:val="0"/>
        <w:autoSpaceDN w:val="0"/>
        <w:adjustRightInd w:val="0"/>
        <w:rPr>
          <w:rFonts w:ascii="AppleSystemUIFont" w:hAnsi="AppleSystemUIFont" w:cs="AppleSystemUIFont"/>
          <w:color w:val="353535"/>
          <w:u w:color="353535"/>
        </w:rPr>
      </w:pPr>
      <w:r>
        <w:rPr>
          <w:rFonts w:ascii="AppleSystemUIFont" w:hAnsi="AppleSystemUIFont" w:cs="AppleSystemUIFont"/>
          <w:color w:val="353535"/>
          <w:u w:color="353535"/>
        </w:rPr>
        <w:t xml:space="preserve">Started </w:t>
      </w:r>
      <w:proofErr w:type="spellStart"/>
      <w:r>
        <w:rPr>
          <w:rFonts w:ascii="AppleSystemUIFont" w:hAnsi="AppleSystemUIFont" w:cs="AppleSystemUIFont"/>
          <w:color w:val="353535"/>
          <w:u w:color="353535"/>
        </w:rPr>
        <w:t>waaaaay</w:t>
      </w:r>
      <w:proofErr w:type="spellEnd"/>
      <w:r>
        <w:rPr>
          <w:rFonts w:ascii="AppleSystemUIFont" w:hAnsi="AppleSystemUIFont" w:cs="AppleSystemUIFont"/>
          <w:color w:val="353535"/>
          <w:u w:color="353535"/>
        </w:rPr>
        <w:t xml:space="preserve"> in the back then steadily just ran her race and passed everyone on the last turn. Left me wanting a little bit more to be honest at the end as there were still some horses not too far off</w:t>
      </w:r>
    </w:p>
    <w:p w14:paraId="454F7A80" w14:textId="77777777" w:rsidR="00ED39AF" w:rsidRDefault="00ED39AF" w:rsidP="00ED39AF">
      <w:pPr>
        <w:numPr>
          <w:ilvl w:val="0"/>
          <w:numId w:val="32"/>
        </w:numPr>
        <w:autoSpaceDE w:val="0"/>
        <w:autoSpaceDN w:val="0"/>
        <w:adjustRightInd w:val="0"/>
        <w:ind w:left="0" w:firstLine="0"/>
        <w:rPr>
          <w:rFonts w:ascii="AppleSystemUIFont" w:hAnsi="AppleSystemUIFont" w:cs="AppleSystemUIFont"/>
          <w:color w:val="353535"/>
          <w:u w:color="353535"/>
        </w:rPr>
      </w:pPr>
      <w:proofErr w:type="spellStart"/>
      <w:r>
        <w:rPr>
          <w:rFonts w:ascii="AppleSystemUIFont" w:hAnsi="AppleSystemUIFont" w:cs="AppleSystemUIFont"/>
          <w:color w:val="353535"/>
          <w:u w:color="353535"/>
        </w:rPr>
        <w:t>Promisher</w:t>
      </w:r>
      <w:proofErr w:type="spellEnd"/>
      <w:r>
        <w:rPr>
          <w:rFonts w:ascii="AppleSystemUIFont" w:hAnsi="AppleSystemUIFont" w:cs="AppleSystemUIFont"/>
          <w:color w:val="353535"/>
          <w:u w:color="353535"/>
        </w:rPr>
        <w:t xml:space="preserve"> America (30-1)</w:t>
      </w:r>
    </w:p>
    <w:p w14:paraId="151B6355" w14:textId="77777777" w:rsidR="00ED39AF" w:rsidRDefault="00ED39AF" w:rsidP="00ED39AF">
      <w:pPr>
        <w:numPr>
          <w:ilvl w:val="2"/>
          <w:numId w:val="32"/>
        </w:numPr>
        <w:autoSpaceDE w:val="0"/>
        <w:autoSpaceDN w:val="0"/>
        <w:adjustRightInd w:val="0"/>
        <w:rPr>
          <w:rFonts w:ascii="AppleSystemUIFont" w:hAnsi="AppleSystemUIFont" w:cs="AppleSystemUIFont"/>
          <w:color w:val="353535"/>
          <w:u w:color="353535"/>
        </w:rPr>
      </w:pPr>
      <w:r>
        <w:rPr>
          <w:rFonts w:ascii="AppleSystemUIFont" w:hAnsi="AppleSystemUIFont" w:cs="AppleSystemUIFont"/>
          <w:color w:val="353535"/>
          <w:u w:color="353535"/>
        </w:rPr>
        <w:t>Beat a poor field in prep race, died at the end running out of gas. Won’t finish the Oaks strong</w:t>
      </w:r>
    </w:p>
    <w:p w14:paraId="56BE7DC2" w14:textId="77777777" w:rsidR="00ED39AF" w:rsidRDefault="00ED39AF" w:rsidP="00ED39AF">
      <w:pPr>
        <w:numPr>
          <w:ilvl w:val="0"/>
          <w:numId w:val="32"/>
        </w:numPr>
        <w:autoSpaceDE w:val="0"/>
        <w:autoSpaceDN w:val="0"/>
        <w:adjustRightInd w:val="0"/>
        <w:ind w:left="0" w:firstLine="0"/>
        <w:rPr>
          <w:rFonts w:ascii="AppleSystemUIFont" w:hAnsi="AppleSystemUIFont" w:cs="AppleSystemUIFont"/>
          <w:color w:val="353535"/>
          <w:u w:color="353535"/>
        </w:rPr>
      </w:pPr>
      <w:r>
        <w:rPr>
          <w:rFonts w:ascii="AppleSystemUIFont" w:hAnsi="AppleSystemUIFont" w:cs="AppleSystemUIFont"/>
          <w:color w:val="353535"/>
          <w:u w:color="353535"/>
        </w:rPr>
        <w:t xml:space="preserve">And Tell Me </w:t>
      </w:r>
      <w:proofErr w:type="spellStart"/>
      <w:r>
        <w:rPr>
          <w:rFonts w:ascii="AppleSystemUIFont" w:hAnsi="AppleSystemUIFont" w:cs="AppleSystemUIFont"/>
          <w:color w:val="353535"/>
          <w:u w:color="353535"/>
        </w:rPr>
        <w:t>Nolies</w:t>
      </w:r>
      <w:proofErr w:type="spellEnd"/>
      <w:r>
        <w:rPr>
          <w:rFonts w:ascii="AppleSystemUIFont" w:hAnsi="AppleSystemUIFont" w:cs="AppleSystemUIFont"/>
          <w:color w:val="353535"/>
          <w:u w:color="353535"/>
        </w:rPr>
        <w:t xml:space="preserve"> (15-1)</w:t>
      </w:r>
    </w:p>
    <w:p w14:paraId="64EB590F" w14:textId="77777777" w:rsidR="00ED39AF" w:rsidRDefault="00ED39AF" w:rsidP="00ED39AF">
      <w:pPr>
        <w:numPr>
          <w:ilvl w:val="2"/>
          <w:numId w:val="32"/>
        </w:numPr>
        <w:autoSpaceDE w:val="0"/>
        <w:autoSpaceDN w:val="0"/>
        <w:adjustRightInd w:val="0"/>
        <w:rPr>
          <w:rFonts w:ascii="AppleSystemUIFont" w:hAnsi="AppleSystemUIFont" w:cs="AppleSystemUIFont"/>
          <w:color w:val="353535"/>
          <w:u w:color="353535"/>
        </w:rPr>
      </w:pPr>
      <w:r>
        <w:rPr>
          <w:rFonts w:ascii="AppleSystemUIFont" w:hAnsi="AppleSystemUIFont" w:cs="AppleSystemUIFont"/>
          <w:color w:val="353535"/>
          <w:u w:color="353535"/>
        </w:rPr>
        <w:t>Runner up in prep race to best filly (not racing in Oaks), but by a lot</w:t>
      </w:r>
    </w:p>
    <w:p w14:paraId="33C48FA2" w14:textId="77777777" w:rsidR="00ED39AF" w:rsidRDefault="00ED39AF" w:rsidP="00ED39AF">
      <w:pPr>
        <w:numPr>
          <w:ilvl w:val="0"/>
          <w:numId w:val="32"/>
        </w:numPr>
        <w:autoSpaceDE w:val="0"/>
        <w:autoSpaceDN w:val="0"/>
        <w:adjustRightInd w:val="0"/>
        <w:ind w:left="0" w:firstLine="0"/>
        <w:rPr>
          <w:rFonts w:ascii="AppleSystemUIFont" w:hAnsi="AppleSystemUIFont" w:cs="AppleSystemUIFont"/>
          <w:color w:val="353535"/>
          <w:u w:color="353535"/>
        </w:rPr>
      </w:pPr>
      <w:r>
        <w:rPr>
          <w:rFonts w:ascii="AppleSystemUIFont" w:hAnsi="AppleSystemUIFont" w:cs="AppleSystemUIFont"/>
          <w:color w:val="353535"/>
          <w:u w:color="353535"/>
        </w:rPr>
        <w:t>Flying Connection (15-1)</w:t>
      </w:r>
    </w:p>
    <w:p w14:paraId="16C70502" w14:textId="77777777" w:rsidR="00ED39AF" w:rsidRDefault="00ED39AF" w:rsidP="00ED39AF">
      <w:pPr>
        <w:numPr>
          <w:ilvl w:val="2"/>
          <w:numId w:val="32"/>
        </w:numPr>
        <w:autoSpaceDE w:val="0"/>
        <w:autoSpaceDN w:val="0"/>
        <w:adjustRightInd w:val="0"/>
        <w:rPr>
          <w:rFonts w:ascii="AppleSystemUIFont" w:hAnsi="AppleSystemUIFont" w:cs="AppleSystemUIFont"/>
          <w:color w:val="353535"/>
          <w:u w:color="353535"/>
        </w:rPr>
      </w:pPr>
      <w:r>
        <w:rPr>
          <w:rFonts w:ascii="AppleSystemUIFont" w:hAnsi="AppleSystemUIFont" w:cs="AppleSystemUIFont"/>
          <w:color w:val="353535"/>
          <w:u w:color="353535"/>
        </w:rPr>
        <w:t>Wired race at a fast pace and held pace into the finish</w:t>
      </w:r>
    </w:p>
    <w:p w14:paraId="5FE6D633" w14:textId="77777777" w:rsidR="00ED39AF" w:rsidRDefault="00ED39AF" w:rsidP="00ED39AF">
      <w:pPr>
        <w:numPr>
          <w:ilvl w:val="2"/>
          <w:numId w:val="32"/>
        </w:numPr>
        <w:autoSpaceDE w:val="0"/>
        <w:autoSpaceDN w:val="0"/>
        <w:adjustRightInd w:val="0"/>
        <w:rPr>
          <w:rFonts w:ascii="AppleSystemUIFont" w:hAnsi="AppleSystemUIFont" w:cs="AppleSystemUIFont"/>
          <w:color w:val="353535"/>
          <w:u w:color="353535"/>
        </w:rPr>
      </w:pPr>
      <w:r>
        <w:rPr>
          <w:rFonts w:ascii="AppleSystemUIFont" w:hAnsi="AppleSystemUIFont" w:cs="AppleSystemUIFont"/>
          <w:color w:val="353535"/>
          <w:u w:color="353535"/>
        </w:rPr>
        <w:t>Check length of Sunland vs Kentucky Oaks</w:t>
      </w:r>
    </w:p>
    <w:p w14:paraId="69D29D46" w14:textId="2454AFBE" w:rsidR="00ED39AF" w:rsidRPr="00ED39AF" w:rsidRDefault="00ED39AF" w:rsidP="00ED39AF">
      <w:pPr>
        <w:numPr>
          <w:ilvl w:val="2"/>
          <w:numId w:val="32"/>
        </w:numPr>
        <w:autoSpaceDE w:val="0"/>
        <w:autoSpaceDN w:val="0"/>
        <w:adjustRightInd w:val="0"/>
        <w:rPr>
          <w:rFonts w:ascii="AppleSystemUIFont" w:hAnsi="AppleSystemUIFont" w:cs="AppleSystemUIFont"/>
          <w:color w:val="353535"/>
          <w:u w:color="353535"/>
        </w:rPr>
      </w:pPr>
      <w:r w:rsidRPr="00ED39AF">
        <w:rPr>
          <w:rFonts w:ascii="AppleSystemUIFont" w:hAnsi="AppleSystemUIFont" w:cs="AppleSystemUIFont"/>
          <w:color w:val="353535"/>
          <w:u w:color="353535"/>
        </w:rPr>
        <w:t xml:space="preserve">Oaks is another 1/16 mile. Could be too much to keep pace </w:t>
      </w:r>
    </w:p>
    <w:p w14:paraId="4FE87E64" w14:textId="77777777" w:rsidR="00ED39AF" w:rsidRDefault="00ED39AF" w:rsidP="00ED39AF">
      <w:pPr>
        <w:numPr>
          <w:ilvl w:val="2"/>
          <w:numId w:val="32"/>
        </w:numPr>
        <w:autoSpaceDE w:val="0"/>
        <w:autoSpaceDN w:val="0"/>
        <w:adjustRightInd w:val="0"/>
        <w:rPr>
          <w:rFonts w:ascii="AppleSystemUIFont" w:hAnsi="AppleSystemUIFont" w:cs="AppleSystemUIFont"/>
          <w:color w:val="353535"/>
          <w:u w:color="353535"/>
        </w:rPr>
      </w:pPr>
      <w:r>
        <w:rPr>
          <w:rFonts w:ascii="AppleSystemUIFont" w:hAnsi="AppleSystemUIFont" w:cs="AppleSystemUIFont"/>
          <w:color w:val="353535"/>
          <w:u w:color="353535"/>
        </w:rPr>
        <w:t>Fast speed rating</w:t>
      </w:r>
    </w:p>
    <w:p w14:paraId="3F1B5CC8" w14:textId="77777777" w:rsidR="00ED39AF" w:rsidRDefault="00ED39AF" w:rsidP="00ED39AF">
      <w:pPr>
        <w:numPr>
          <w:ilvl w:val="2"/>
          <w:numId w:val="32"/>
        </w:numPr>
        <w:autoSpaceDE w:val="0"/>
        <w:autoSpaceDN w:val="0"/>
        <w:adjustRightInd w:val="0"/>
        <w:rPr>
          <w:rFonts w:ascii="AppleSystemUIFont" w:hAnsi="AppleSystemUIFont" w:cs="AppleSystemUIFont"/>
          <w:color w:val="353535"/>
          <w:u w:color="353535"/>
        </w:rPr>
      </w:pPr>
      <w:r>
        <w:rPr>
          <w:rFonts w:ascii="AppleSystemUIFont" w:hAnsi="AppleSystemUIFont" w:cs="AppleSystemUIFont"/>
          <w:color w:val="353535"/>
          <w:u w:color="353535"/>
        </w:rPr>
        <w:t>If can keep pace, has a chance to win</w:t>
      </w:r>
    </w:p>
    <w:p w14:paraId="79685C18" w14:textId="2F93406D" w:rsidR="00ED39AF" w:rsidRPr="00ED39AF" w:rsidRDefault="00ED39AF" w:rsidP="00ED39AF">
      <w:pPr>
        <w:numPr>
          <w:ilvl w:val="2"/>
          <w:numId w:val="32"/>
        </w:numPr>
        <w:autoSpaceDE w:val="0"/>
        <w:autoSpaceDN w:val="0"/>
        <w:adjustRightInd w:val="0"/>
        <w:rPr>
          <w:rFonts w:ascii="AppleSystemUIFont" w:hAnsi="AppleSystemUIFont" w:cs="AppleSystemUIFont"/>
          <w:color w:val="353535"/>
          <w:u w:color="353535"/>
        </w:rPr>
      </w:pPr>
      <w:r w:rsidRPr="00ED39AF">
        <w:rPr>
          <w:rFonts w:ascii="AppleSystemUIFont" w:hAnsi="AppleSystemUIFont" w:cs="AppleSystemUIFont"/>
          <w:color w:val="353535"/>
          <w:u w:color="353535"/>
        </w:rPr>
        <w:t>Definitely like her in an exotic</w:t>
      </w:r>
    </w:p>
    <w:p w14:paraId="33A1F676" w14:textId="77777777" w:rsidR="00ED39AF" w:rsidRDefault="00ED39AF" w:rsidP="00ED39AF">
      <w:pPr>
        <w:numPr>
          <w:ilvl w:val="0"/>
          <w:numId w:val="32"/>
        </w:numPr>
        <w:autoSpaceDE w:val="0"/>
        <w:autoSpaceDN w:val="0"/>
        <w:adjustRightInd w:val="0"/>
        <w:ind w:left="0" w:firstLine="0"/>
        <w:rPr>
          <w:rFonts w:ascii="AppleSystemUIFont" w:hAnsi="AppleSystemUIFont" w:cs="AppleSystemUIFont"/>
          <w:color w:val="353535"/>
          <w:u w:color="353535"/>
        </w:rPr>
      </w:pPr>
      <w:r>
        <w:rPr>
          <w:rFonts w:ascii="AppleSystemUIFont" w:hAnsi="AppleSystemUIFont" w:cs="AppleSystemUIFont"/>
          <w:color w:val="353535"/>
          <w:u w:color="353535"/>
        </w:rPr>
        <w:t>Defining Purpose (12-1)</w:t>
      </w:r>
    </w:p>
    <w:p w14:paraId="6778DC84" w14:textId="77777777" w:rsidR="00ED39AF" w:rsidRDefault="00ED39AF" w:rsidP="00ED39AF">
      <w:pPr>
        <w:numPr>
          <w:ilvl w:val="2"/>
          <w:numId w:val="32"/>
        </w:numPr>
        <w:autoSpaceDE w:val="0"/>
        <w:autoSpaceDN w:val="0"/>
        <w:adjustRightInd w:val="0"/>
        <w:rPr>
          <w:rFonts w:ascii="AppleSystemUIFont" w:hAnsi="AppleSystemUIFont" w:cs="AppleSystemUIFont"/>
          <w:color w:val="353535"/>
          <w:u w:color="353535"/>
        </w:rPr>
      </w:pPr>
      <w:r>
        <w:rPr>
          <w:rFonts w:ascii="AppleSystemUIFont" w:hAnsi="AppleSystemUIFont" w:cs="AppleSystemUIFont"/>
          <w:color w:val="353535"/>
          <w:u w:color="353535"/>
        </w:rPr>
        <w:t>Unimpressive in prep win against no other Oaks racers</w:t>
      </w:r>
    </w:p>
    <w:p w14:paraId="22B09104" w14:textId="77777777" w:rsidR="00ED39AF" w:rsidRDefault="00ED39AF" w:rsidP="00ED39AF">
      <w:pPr>
        <w:numPr>
          <w:ilvl w:val="0"/>
          <w:numId w:val="32"/>
        </w:numPr>
        <w:autoSpaceDE w:val="0"/>
        <w:autoSpaceDN w:val="0"/>
        <w:adjustRightInd w:val="0"/>
        <w:ind w:left="0" w:firstLine="0"/>
        <w:rPr>
          <w:rFonts w:ascii="AppleSystemUIFont" w:hAnsi="AppleSystemUIFont" w:cs="AppleSystemUIFont"/>
          <w:color w:val="353535"/>
          <w:u w:color="353535"/>
        </w:rPr>
      </w:pPr>
      <w:proofErr w:type="spellStart"/>
      <w:r>
        <w:rPr>
          <w:rFonts w:ascii="AppleSystemUIFont" w:hAnsi="AppleSystemUIFont" w:cs="AppleSystemUIFont"/>
          <w:color w:val="353535"/>
          <w:u w:color="353535"/>
        </w:rPr>
        <w:t>Dorth</w:t>
      </w:r>
      <w:proofErr w:type="spellEnd"/>
      <w:r>
        <w:rPr>
          <w:rFonts w:ascii="AppleSystemUIFont" w:hAnsi="AppleSystemUIFont" w:cs="AppleSystemUIFont"/>
          <w:color w:val="353535"/>
          <w:u w:color="353535"/>
        </w:rPr>
        <w:t xml:space="preserve"> Vader (20-1)</w:t>
      </w:r>
    </w:p>
    <w:p w14:paraId="6AB810DB" w14:textId="77777777" w:rsidR="00ED39AF" w:rsidRDefault="00ED39AF" w:rsidP="00ED39AF">
      <w:pPr>
        <w:numPr>
          <w:ilvl w:val="2"/>
          <w:numId w:val="32"/>
        </w:numPr>
        <w:autoSpaceDE w:val="0"/>
        <w:autoSpaceDN w:val="0"/>
        <w:adjustRightInd w:val="0"/>
        <w:rPr>
          <w:rFonts w:ascii="AppleSystemUIFont" w:hAnsi="AppleSystemUIFont" w:cs="AppleSystemUIFont"/>
          <w:color w:val="353535"/>
          <w:u w:color="353535"/>
        </w:rPr>
      </w:pPr>
      <w:r>
        <w:rPr>
          <w:rFonts w:ascii="AppleSystemUIFont" w:hAnsi="AppleSystemUIFont" w:cs="AppleSystemUIFont"/>
          <w:color w:val="353535"/>
          <w:u w:color="353535"/>
        </w:rPr>
        <w:t>Pressed lead in prep entire race then lost to Affirmative Lady in last furlong by 2ish lengths</w:t>
      </w:r>
    </w:p>
    <w:p w14:paraId="326B898F" w14:textId="77777777" w:rsidR="00ED39AF" w:rsidRDefault="00ED39AF" w:rsidP="00ED39AF">
      <w:pPr>
        <w:numPr>
          <w:ilvl w:val="0"/>
          <w:numId w:val="32"/>
        </w:numPr>
        <w:autoSpaceDE w:val="0"/>
        <w:autoSpaceDN w:val="0"/>
        <w:adjustRightInd w:val="0"/>
        <w:ind w:left="0" w:firstLine="0"/>
        <w:rPr>
          <w:rFonts w:ascii="AppleSystemUIFont" w:hAnsi="AppleSystemUIFont" w:cs="AppleSystemUIFont"/>
          <w:color w:val="353535"/>
          <w:u w:color="353535"/>
        </w:rPr>
      </w:pPr>
      <w:r>
        <w:rPr>
          <w:rFonts w:ascii="AppleSystemUIFont" w:hAnsi="AppleSystemUIFont" w:cs="AppleSystemUIFont"/>
          <w:color w:val="353535"/>
          <w:u w:color="353535"/>
        </w:rPr>
        <w:t>Affirmative Lady (10-1)</w:t>
      </w:r>
    </w:p>
    <w:p w14:paraId="62891148" w14:textId="77777777" w:rsidR="00ED39AF" w:rsidRDefault="00ED39AF" w:rsidP="00ED39AF">
      <w:pPr>
        <w:numPr>
          <w:ilvl w:val="2"/>
          <w:numId w:val="32"/>
        </w:numPr>
        <w:autoSpaceDE w:val="0"/>
        <w:autoSpaceDN w:val="0"/>
        <w:adjustRightInd w:val="0"/>
        <w:rPr>
          <w:rFonts w:ascii="AppleSystemUIFont" w:hAnsi="AppleSystemUIFont" w:cs="AppleSystemUIFont"/>
          <w:color w:val="353535"/>
          <w:u w:color="353535"/>
        </w:rPr>
      </w:pPr>
      <w:r>
        <w:rPr>
          <w:rFonts w:ascii="AppleSystemUIFont" w:hAnsi="AppleSystemUIFont" w:cs="AppleSystemUIFont"/>
          <w:color w:val="353535"/>
          <w:u w:color="353535"/>
        </w:rPr>
        <w:t>Had a tough trip but then held pace and won the race down the last stretch</w:t>
      </w:r>
    </w:p>
    <w:p w14:paraId="3F68EB4C" w14:textId="77777777" w:rsidR="00ED39AF" w:rsidRDefault="00ED39AF" w:rsidP="00ED39AF">
      <w:pPr>
        <w:numPr>
          <w:ilvl w:val="2"/>
          <w:numId w:val="32"/>
        </w:numPr>
        <w:autoSpaceDE w:val="0"/>
        <w:autoSpaceDN w:val="0"/>
        <w:adjustRightInd w:val="0"/>
        <w:rPr>
          <w:rFonts w:ascii="AppleSystemUIFont" w:hAnsi="AppleSystemUIFont" w:cs="AppleSystemUIFont"/>
          <w:color w:val="353535"/>
          <w:u w:color="353535"/>
        </w:rPr>
      </w:pPr>
      <w:r>
        <w:rPr>
          <w:rFonts w:ascii="AppleSystemUIFont" w:hAnsi="AppleSystemUIFont" w:cs="AppleSystemUIFont"/>
          <w:color w:val="353535"/>
          <w:u w:color="353535"/>
        </w:rPr>
        <w:t xml:space="preserve">beat </w:t>
      </w:r>
      <w:proofErr w:type="spellStart"/>
      <w:r>
        <w:rPr>
          <w:rFonts w:ascii="AppleSystemUIFont" w:hAnsi="AppleSystemUIFont" w:cs="AppleSystemUIFont"/>
          <w:color w:val="353535"/>
          <w:u w:color="353535"/>
        </w:rPr>
        <w:t>Dorth</w:t>
      </w:r>
      <w:proofErr w:type="spellEnd"/>
      <w:r>
        <w:rPr>
          <w:rFonts w:ascii="AppleSystemUIFont" w:hAnsi="AppleSystemUIFont" w:cs="AppleSystemUIFont"/>
          <w:color w:val="353535"/>
          <w:u w:color="353535"/>
        </w:rPr>
        <w:t xml:space="preserve"> Vader</w:t>
      </w:r>
    </w:p>
    <w:p w14:paraId="37178AEB" w14:textId="77777777" w:rsidR="00ED39AF" w:rsidRDefault="00ED39AF" w:rsidP="00ED39AF">
      <w:pPr>
        <w:numPr>
          <w:ilvl w:val="0"/>
          <w:numId w:val="32"/>
        </w:numPr>
        <w:autoSpaceDE w:val="0"/>
        <w:autoSpaceDN w:val="0"/>
        <w:adjustRightInd w:val="0"/>
        <w:ind w:left="0" w:firstLine="0"/>
        <w:rPr>
          <w:rFonts w:ascii="AppleSystemUIFont" w:hAnsi="AppleSystemUIFont" w:cs="AppleSystemUIFont"/>
          <w:color w:val="353535"/>
          <w:u w:color="353535"/>
        </w:rPr>
      </w:pPr>
      <w:r>
        <w:rPr>
          <w:rFonts w:ascii="AppleSystemUIFont" w:hAnsi="AppleSystemUIFont" w:cs="AppleSystemUIFont"/>
          <w:color w:val="353535"/>
          <w:u w:color="353535"/>
        </w:rPr>
        <w:lastRenderedPageBreak/>
        <w:t>Pretty Mischievous (10-1)</w:t>
      </w:r>
    </w:p>
    <w:p w14:paraId="1D3917B7" w14:textId="77777777" w:rsidR="00ED39AF" w:rsidRDefault="00ED39AF" w:rsidP="00ED39AF">
      <w:pPr>
        <w:numPr>
          <w:ilvl w:val="2"/>
          <w:numId w:val="32"/>
        </w:numPr>
        <w:autoSpaceDE w:val="0"/>
        <w:autoSpaceDN w:val="0"/>
        <w:adjustRightInd w:val="0"/>
        <w:rPr>
          <w:rFonts w:ascii="AppleSystemUIFont" w:hAnsi="AppleSystemUIFont" w:cs="AppleSystemUIFont"/>
          <w:color w:val="353535"/>
          <w:u w:color="353535"/>
        </w:rPr>
      </w:pPr>
      <w:bookmarkStart w:id="0" w:name="_GoBack"/>
      <w:bookmarkEnd w:id="0"/>
      <w:r>
        <w:rPr>
          <w:rFonts w:ascii="AppleSystemUIFont" w:hAnsi="AppleSystemUIFont" w:cs="AppleSystemUIFont"/>
          <w:color w:val="353535"/>
          <w:u w:color="353535"/>
        </w:rPr>
        <w:t xml:space="preserve">Had </w:t>
      </w:r>
      <w:proofErr w:type="spellStart"/>
      <w:r>
        <w:rPr>
          <w:rFonts w:ascii="AppleSystemUIFont" w:hAnsi="AppleSystemUIFont" w:cs="AppleSystemUIFont"/>
          <w:color w:val="353535"/>
          <w:u w:color="353535"/>
        </w:rPr>
        <w:t>Southlawn</w:t>
      </w:r>
      <w:proofErr w:type="spellEnd"/>
      <w:r>
        <w:rPr>
          <w:rFonts w:ascii="AppleSystemUIFont" w:hAnsi="AppleSystemUIFont" w:cs="AppleSystemUIFont"/>
          <w:color w:val="353535"/>
          <w:u w:color="353535"/>
        </w:rPr>
        <w:t xml:space="preserve"> until end then got blown by. Pass</w:t>
      </w:r>
    </w:p>
    <w:p w14:paraId="324F7FC1" w14:textId="77777777" w:rsidR="00ED39AF" w:rsidRDefault="00ED39AF" w:rsidP="00ED39AF">
      <w:pPr>
        <w:autoSpaceDE w:val="0"/>
        <w:autoSpaceDN w:val="0"/>
        <w:adjustRightInd w:val="0"/>
        <w:rPr>
          <w:rFonts w:ascii="AppleSystemUIFont" w:hAnsi="AppleSystemUIFont" w:cs="AppleSystemUIFont"/>
          <w:color w:val="353535"/>
          <w:u w:color="353535"/>
        </w:rPr>
      </w:pPr>
    </w:p>
    <w:p w14:paraId="2EE4D266" w14:textId="77777777" w:rsidR="00ED39AF" w:rsidRDefault="00ED39AF" w:rsidP="00ED39AF">
      <w:pPr>
        <w:autoSpaceDE w:val="0"/>
        <w:autoSpaceDN w:val="0"/>
        <w:adjustRightInd w:val="0"/>
        <w:rPr>
          <w:rFonts w:ascii="AppleSystemUIFont" w:hAnsi="AppleSystemUIFont" w:cs="AppleSystemUIFont"/>
          <w:color w:val="353535"/>
          <w:u w:color="353535"/>
        </w:rPr>
      </w:pPr>
      <w:r>
        <w:rPr>
          <w:rFonts w:ascii="AppleSystemUIFont" w:hAnsi="AppleSystemUIFont" w:cs="AppleSystemUIFont"/>
          <w:color w:val="353535"/>
          <w:u w:color="353535"/>
        </w:rPr>
        <w:t>Possible winners</w:t>
      </w:r>
    </w:p>
    <w:p w14:paraId="1B68713E" w14:textId="77777777" w:rsidR="00ED39AF" w:rsidRDefault="00ED39AF" w:rsidP="00ED39AF">
      <w:pPr>
        <w:autoSpaceDE w:val="0"/>
        <w:autoSpaceDN w:val="0"/>
        <w:adjustRightInd w:val="0"/>
        <w:rPr>
          <w:rFonts w:ascii="AppleSystemUIFont" w:hAnsi="AppleSystemUIFont" w:cs="AppleSystemUIFont"/>
          <w:color w:val="353535"/>
          <w:u w:color="353535"/>
        </w:rPr>
      </w:pPr>
      <w:proofErr w:type="spellStart"/>
      <w:r>
        <w:rPr>
          <w:rFonts w:ascii="AppleSystemUIFont" w:hAnsi="AppleSystemUIFont" w:cs="AppleSystemUIFont"/>
          <w:color w:val="353535"/>
          <w:u w:color="353535"/>
        </w:rPr>
        <w:t>Southlawn</w:t>
      </w:r>
      <w:proofErr w:type="spellEnd"/>
    </w:p>
    <w:p w14:paraId="10CD175E" w14:textId="77777777" w:rsidR="00ED39AF" w:rsidRDefault="00ED39AF" w:rsidP="00ED39AF">
      <w:pPr>
        <w:autoSpaceDE w:val="0"/>
        <w:autoSpaceDN w:val="0"/>
        <w:adjustRightInd w:val="0"/>
        <w:rPr>
          <w:rFonts w:ascii="AppleSystemUIFont" w:hAnsi="AppleSystemUIFont" w:cs="AppleSystemUIFont"/>
          <w:color w:val="353535"/>
          <w:u w:color="353535"/>
        </w:rPr>
      </w:pPr>
      <w:r>
        <w:rPr>
          <w:rFonts w:ascii="AppleSystemUIFont" w:hAnsi="AppleSystemUIFont" w:cs="AppleSystemUIFont"/>
          <w:color w:val="353535"/>
          <w:u w:color="353535"/>
        </w:rPr>
        <w:t>Botanical</w:t>
      </w:r>
    </w:p>
    <w:p w14:paraId="27061B56" w14:textId="77777777" w:rsidR="00ED39AF" w:rsidRDefault="00ED39AF" w:rsidP="00ED39AF">
      <w:pPr>
        <w:autoSpaceDE w:val="0"/>
        <w:autoSpaceDN w:val="0"/>
        <w:adjustRightInd w:val="0"/>
        <w:rPr>
          <w:rFonts w:ascii="AppleSystemUIFont" w:hAnsi="AppleSystemUIFont" w:cs="AppleSystemUIFont"/>
          <w:color w:val="353535"/>
          <w:u w:color="353535"/>
        </w:rPr>
      </w:pPr>
      <w:r>
        <w:rPr>
          <w:rFonts w:ascii="AppleSystemUIFont" w:hAnsi="AppleSystemUIFont" w:cs="AppleSystemUIFont"/>
          <w:color w:val="353535"/>
          <w:u w:color="353535"/>
        </w:rPr>
        <w:t>Wet Paint</w:t>
      </w:r>
    </w:p>
    <w:p w14:paraId="30536FD6" w14:textId="77777777" w:rsidR="00ED39AF" w:rsidRDefault="00ED39AF" w:rsidP="00ED39AF">
      <w:pPr>
        <w:autoSpaceDE w:val="0"/>
        <w:autoSpaceDN w:val="0"/>
        <w:adjustRightInd w:val="0"/>
        <w:rPr>
          <w:rFonts w:ascii="AppleSystemUIFont" w:hAnsi="AppleSystemUIFont" w:cs="AppleSystemUIFont"/>
          <w:color w:val="353535"/>
          <w:u w:color="353535"/>
        </w:rPr>
      </w:pPr>
      <w:r>
        <w:rPr>
          <w:rFonts w:ascii="AppleSystemUIFont" w:hAnsi="AppleSystemUIFont" w:cs="AppleSystemUIFont"/>
          <w:color w:val="353535"/>
          <w:u w:color="353535"/>
        </w:rPr>
        <w:t>Flying Connection</w:t>
      </w:r>
    </w:p>
    <w:p w14:paraId="0BF6240F" w14:textId="77777777" w:rsidR="00ED39AF" w:rsidRDefault="00ED39AF" w:rsidP="00ED39AF">
      <w:pPr>
        <w:autoSpaceDE w:val="0"/>
        <w:autoSpaceDN w:val="0"/>
        <w:adjustRightInd w:val="0"/>
        <w:rPr>
          <w:rFonts w:ascii="AppleSystemUIFont" w:hAnsi="AppleSystemUIFont" w:cs="AppleSystemUIFont"/>
          <w:color w:val="353535"/>
          <w:u w:color="353535"/>
        </w:rPr>
      </w:pPr>
      <w:r>
        <w:rPr>
          <w:rFonts w:ascii="AppleSystemUIFont" w:hAnsi="AppleSystemUIFont" w:cs="AppleSystemUIFont"/>
          <w:color w:val="353535"/>
          <w:u w:color="353535"/>
        </w:rPr>
        <w:t>Affirmative Lady</w:t>
      </w:r>
    </w:p>
    <w:p w14:paraId="7CD21994" w14:textId="77777777" w:rsidR="00ED39AF" w:rsidRDefault="00ED39AF" w:rsidP="00ED39AF">
      <w:pPr>
        <w:autoSpaceDE w:val="0"/>
        <w:autoSpaceDN w:val="0"/>
        <w:adjustRightInd w:val="0"/>
        <w:rPr>
          <w:rFonts w:ascii="AppleSystemUIFont" w:hAnsi="AppleSystemUIFont" w:cs="AppleSystemUIFont"/>
          <w:color w:val="353535"/>
          <w:u w:color="353535"/>
        </w:rPr>
      </w:pPr>
    </w:p>
    <w:p w14:paraId="232C4392" w14:textId="77777777" w:rsidR="00ED39AF" w:rsidRDefault="00ED39AF" w:rsidP="00ED39AF">
      <w:pPr>
        <w:autoSpaceDE w:val="0"/>
        <w:autoSpaceDN w:val="0"/>
        <w:adjustRightInd w:val="0"/>
        <w:rPr>
          <w:rFonts w:ascii="AppleSystemUIFont" w:hAnsi="AppleSystemUIFont" w:cs="AppleSystemUIFont"/>
          <w:color w:val="353535"/>
          <w:u w:color="353535"/>
        </w:rPr>
      </w:pPr>
      <w:r>
        <w:rPr>
          <w:rFonts w:ascii="AppleSystemUIFont" w:hAnsi="AppleSystemUIFont" w:cs="AppleSystemUIFont"/>
          <w:color w:val="353535"/>
          <w:u w:color="353535"/>
        </w:rPr>
        <w:t>Two probable winners</w:t>
      </w:r>
    </w:p>
    <w:p w14:paraId="7428F4CE" w14:textId="77777777" w:rsidR="00ED39AF" w:rsidRDefault="00ED39AF" w:rsidP="00ED39AF">
      <w:pPr>
        <w:autoSpaceDE w:val="0"/>
        <w:autoSpaceDN w:val="0"/>
        <w:adjustRightInd w:val="0"/>
        <w:rPr>
          <w:rFonts w:ascii="AppleSystemUIFont" w:hAnsi="AppleSystemUIFont" w:cs="AppleSystemUIFont"/>
          <w:color w:val="353535"/>
          <w:u w:color="353535"/>
        </w:rPr>
      </w:pPr>
      <w:proofErr w:type="spellStart"/>
      <w:r>
        <w:rPr>
          <w:rFonts w:ascii="AppleSystemUIFont" w:hAnsi="AppleSystemUIFont" w:cs="AppleSystemUIFont"/>
          <w:color w:val="353535"/>
          <w:u w:color="353535"/>
        </w:rPr>
        <w:t>Southlawn</w:t>
      </w:r>
      <w:proofErr w:type="spellEnd"/>
    </w:p>
    <w:p w14:paraId="62446896" w14:textId="77777777" w:rsidR="00ED39AF" w:rsidRDefault="00ED39AF" w:rsidP="00ED39AF">
      <w:pPr>
        <w:autoSpaceDE w:val="0"/>
        <w:autoSpaceDN w:val="0"/>
        <w:adjustRightInd w:val="0"/>
        <w:rPr>
          <w:rFonts w:ascii="AppleSystemUIFont" w:hAnsi="AppleSystemUIFont" w:cs="AppleSystemUIFont"/>
          <w:color w:val="353535"/>
          <w:u w:color="353535"/>
        </w:rPr>
      </w:pPr>
      <w:r>
        <w:rPr>
          <w:rFonts w:ascii="AppleSystemUIFont" w:hAnsi="AppleSystemUIFont" w:cs="AppleSystemUIFont"/>
          <w:color w:val="353535"/>
          <w:u w:color="353535"/>
        </w:rPr>
        <w:t>Wet Paint</w:t>
      </w:r>
    </w:p>
    <w:p w14:paraId="756D361B" w14:textId="77777777" w:rsidR="00ED39AF" w:rsidRDefault="00ED39AF" w:rsidP="00ED39AF">
      <w:pPr>
        <w:autoSpaceDE w:val="0"/>
        <w:autoSpaceDN w:val="0"/>
        <w:adjustRightInd w:val="0"/>
        <w:rPr>
          <w:rFonts w:ascii="AppleSystemUIFont" w:hAnsi="AppleSystemUIFont" w:cs="AppleSystemUIFont"/>
          <w:color w:val="353535"/>
          <w:u w:color="353535"/>
        </w:rPr>
      </w:pPr>
    </w:p>
    <w:p w14:paraId="79C18E0F" w14:textId="77777777" w:rsidR="00ED39AF" w:rsidRDefault="00ED39AF" w:rsidP="00ED39AF">
      <w:pPr>
        <w:autoSpaceDE w:val="0"/>
        <w:autoSpaceDN w:val="0"/>
        <w:adjustRightInd w:val="0"/>
        <w:rPr>
          <w:rFonts w:ascii="AppleSystemUIFont" w:hAnsi="AppleSystemUIFont" w:cs="AppleSystemUIFont"/>
          <w:color w:val="353535"/>
          <w:u w:color="353535"/>
        </w:rPr>
      </w:pPr>
      <w:r>
        <w:rPr>
          <w:rFonts w:ascii="AppleSystemUIFont" w:hAnsi="AppleSystemUIFont" w:cs="AppleSystemUIFont"/>
          <w:color w:val="353535"/>
          <w:u w:color="353535"/>
        </w:rPr>
        <w:t>Long Shot winner</w:t>
      </w:r>
    </w:p>
    <w:p w14:paraId="1173D727" w14:textId="77777777" w:rsidR="00ED39AF" w:rsidRDefault="00ED39AF" w:rsidP="00ED39AF">
      <w:pPr>
        <w:autoSpaceDE w:val="0"/>
        <w:autoSpaceDN w:val="0"/>
        <w:adjustRightInd w:val="0"/>
        <w:rPr>
          <w:rFonts w:ascii="AppleSystemUIFont" w:hAnsi="AppleSystemUIFont" w:cs="AppleSystemUIFont"/>
          <w:color w:val="353535"/>
          <w:u w:color="353535"/>
        </w:rPr>
      </w:pPr>
      <w:r>
        <w:rPr>
          <w:rFonts w:ascii="AppleSystemUIFont" w:hAnsi="AppleSystemUIFont" w:cs="AppleSystemUIFont"/>
          <w:color w:val="353535"/>
          <w:u w:color="353535"/>
        </w:rPr>
        <w:t xml:space="preserve">Flying Connection </w:t>
      </w:r>
    </w:p>
    <w:p w14:paraId="2411B6D5" w14:textId="77777777" w:rsidR="00ED39AF" w:rsidRDefault="00ED39AF" w:rsidP="00ED39AF">
      <w:pPr>
        <w:autoSpaceDE w:val="0"/>
        <w:autoSpaceDN w:val="0"/>
        <w:adjustRightInd w:val="0"/>
        <w:rPr>
          <w:rFonts w:ascii="AppleSystemUIFont" w:hAnsi="AppleSystemUIFont" w:cs="AppleSystemUIFont"/>
          <w:color w:val="353535"/>
          <w:u w:color="353535"/>
        </w:rPr>
      </w:pPr>
    </w:p>
    <w:p w14:paraId="569FBDAE" w14:textId="77777777" w:rsidR="00ED39AF" w:rsidRDefault="00ED39AF" w:rsidP="00ED39AF">
      <w:pPr>
        <w:autoSpaceDE w:val="0"/>
        <w:autoSpaceDN w:val="0"/>
        <w:adjustRightInd w:val="0"/>
        <w:rPr>
          <w:rFonts w:ascii="AppleSystemUIFont" w:hAnsi="AppleSystemUIFont" w:cs="AppleSystemUIFont"/>
          <w:color w:val="353535"/>
          <w:u w:color="353535"/>
        </w:rPr>
      </w:pPr>
      <w:r>
        <w:rPr>
          <w:rFonts w:ascii="AppleSystemUIFont" w:hAnsi="AppleSystemUIFont" w:cs="AppleSystemUIFont"/>
          <w:color w:val="353535"/>
          <w:u w:color="353535"/>
        </w:rPr>
        <w:t>Long Shot to hit the board</w:t>
      </w:r>
    </w:p>
    <w:p w14:paraId="493C8DCF" w14:textId="77777777" w:rsidR="00ED39AF" w:rsidRDefault="00ED39AF" w:rsidP="00ED39AF">
      <w:pPr>
        <w:autoSpaceDE w:val="0"/>
        <w:autoSpaceDN w:val="0"/>
        <w:adjustRightInd w:val="0"/>
        <w:rPr>
          <w:rFonts w:ascii="AppleSystemUIFont" w:hAnsi="AppleSystemUIFont" w:cs="AppleSystemUIFont"/>
          <w:color w:val="353535"/>
          <w:u w:color="353535"/>
        </w:rPr>
      </w:pPr>
      <w:proofErr w:type="spellStart"/>
      <w:r>
        <w:rPr>
          <w:rFonts w:ascii="AppleSystemUIFont" w:hAnsi="AppleSystemUIFont" w:cs="AppleSystemUIFont"/>
          <w:color w:val="353535"/>
          <w:u w:color="353535"/>
        </w:rPr>
        <w:t>Promisher</w:t>
      </w:r>
      <w:proofErr w:type="spellEnd"/>
      <w:r>
        <w:rPr>
          <w:rFonts w:ascii="AppleSystemUIFont" w:hAnsi="AppleSystemUIFont" w:cs="AppleSystemUIFont"/>
          <w:color w:val="353535"/>
          <w:u w:color="353535"/>
        </w:rPr>
        <w:t xml:space="preserve"> America</w:t>
      </w:r>
    </w:p>
    <w:p w14:paraId="3319109F" w14:textId="77777777" w:rsidR="00ED39AF" w:rsidRDefault="00ED39AF" w:rsidP="00ED39AF">
      <w:pPr>
        <w:autoSpaceDE w:val="0"/>
        <w:autoSpaceDN w:val="0"/>
        <w:adjustRightInd w:val="0"/>
        <w:rPr>
          <w:rFonts w:ascii="AppleSystemUIFont" w:hAnsi="AppleSystemUIFont" w:cs="AppleSystemUIFont"/>
          <w:color w:val="353535"/>
          <w:u w:color="353535"/>
        </w:rPr>
      </w:pPr>
      <w:r>
        <w:rPr>
          <w:rFonts w:ascii="AppleSystemUIFont" w:hAnsi="AppleSystemUIFont" w:cs="AppleSystemUIFont"/>
          <w:color w:val="353535"/>
          <w:u w:color="353535"/>
        </w:rPr>
        <w:t>Affirmative Lady</w:t>
      </w:r>
    </w:p>
    <w:p w14:paraId="639F761B" w14:textId="77777777" w:rsidR="00ED39AF" w:rsidRDefault="00ED39AF" w:rsidP="00ED39AF">
      <w:pPr>
        <w:autoSpaceDE w:val="0"/>
        <w:autoSpaceDN w:val="0"/>
        <w:adjustRightInd w:val="0"/>
        <w:rPr>
          <w:rFonts w:ascii="AppleSystemUIFont" w:hAnsi="AppleSystemUIFont" w:cs="AppleSystemUIFont"/>
          <w:color w:val="353535"/>
          <w:u w:color="353535"/>
        </w:rPr>
      </w:pPr>
    </w:p>
    <w:p w14:paraId="7782DB8C" w14:textId="77777777" w:rsidR="00ED39AF" w:rsidRDefault="00ED39AF" w:rsidP="00ED39AF">
      <w:pPr>
        <w:autoSpaceDE w:val="0"/>
        <w:autoSpaceDN w:val="0"/>
        <w:adjustRightInd w:val="0"/>
        <w:rPr>
          <w:rFonts w:ascii="AppleSystemUIFont" w:hAnsi="AppleSystemUIFont" w:cs="AppleSystemUIFont"/>
          <w:color w:val="353535"/>
          <w:u w:color="353535"/>
        </w:rPr>
      </w:pPr>
    </w:p>
    <w:p w14:paraId="722D7FB8" w14:textId="77777777" w:rsidR="00ED39AF" w:rsidRDefault="00ED39AF" w:rsidP="00ED39AF">
      <w:pPr>
        <w:autoSpaceDE w:val="0"/>
        <w:autoSpaceDN w:val="0"/>
        <w:adjustRightInd w:val="0"/>
        <w:rPr>
          <w:rFonts w:ascii="AppleSystemUIFont" w:hAnsi="AppleSystemUIFont" w:cs="AppleSystemUIFont"/>
          <w:color w:val="353535"/>
          <w:u w:color="353535"/>
        </w:rPr>
      </w:pPr>
      <w:r>
        <w:rPr>
          <w:rFonts w:ascii="AppleSystemUIFont" w:hAnsi="AppleSystemUIFont" w:cs="AppleSystemUIFont"/>
          <w:color w:val="353535"/>
          <w:u w:color="353535"/>
        </w:rPr>
        <w:t>Plays</w:t>
      </w:r>
    </w:p>
    <w:p w14:paraId="5689AB68" w14:textId="77777777" w:rsidR="00ED39AF" w:rsidRDefault="00ED39AF" w:rsidP="00ED39AF">
      <w:pPr>
        <w:autoSpaceDE w:val="0"/>
        <w:autoSpaceDN w:val="0"/>
        <w:adjustRightInd w:val="0"/>
        <w:rPr>
          <w:rFonts w:ascii="AppleSystemUIFont" w:hAnsi="AppleSystemUIFont" w:cs="AppleSystemUIFont"/>
          <w:color w:val="353535"/>
          <w:u w:color="353535"/>
        </w:rPr>
      </w:pPr>
    </w:p>
    <w:p w14:paraId="7A818E78" w14:textId="77777777" w:rsidR="00ED39AF" w:rsidRDefault="00ED39AF" w:rsidP="00ED39AF">
      <w:pPr>
        <w:autoSpaceDE w:val="0"/>
        <w:autoSpaceDN w:val="0"/>
        <w:adjustRightInd w:val="0"/>
        <w:rPr>
          <w:rFonts w:ascii="AppleSystemUIFont" w:hAnsi="AppleSystemUIFont" w:cs="AppleSystemUIFont"/>
          <w:color w:val="353535"/>
          <w:u w:color="353535"/>
        </w:rPr>
      </w:pPr>
    </w:p>
    <w:p w14:paraId="57437BB1" w14:textId="77777777" w:rsidR="00ED39AF" w:rsidRDefault="00ED39AF" w:rsidP="00ED39AF">
      <w:pPr>
        <w:autoSpaceDE w:val="0"/>
        <w:autoSpaceDN w:val="0"/>
        <w:adjustRightInd w:val="0"/>
        <w:rPr>
          <w:rFonts w:ascii="AppleSystemUIFont" w:hAnsi="AppleSystemUIFont" w:cs="AppleSystemUIFont"/>
          <w:color w:val="353535"/>
          <w:u w:color="353535"/>
        </w:rPr>
      </w:pPr>
      <w:proofErr w:type="spellStart"/>
      <w:r>
        <w:rPr>
          <w:rFonts w:ascii="AppleSystemUIFont" w:hAnsi="AppleSystemUIFont" w:cs="AppleSystemUIFont"/>
          <w:color w:val="353535"/>
          <w:u w:color="353535"/>
        </w:rPr>
        <w:t>Southlawn</w:t>
      </w:r>
      <w:proofErr w:type="spellEnd"/>
      <w:r>
        <w:rPr>
          <w:rFonts w:ascii="AppleSystemUIFont" w:hAnsi="AppleSystemUIFont" w:cs="AppleSystemUIFont"/>
          <w:color w:val="353535"/>
          <w:u w:color="353535"/>
        </w:rPr>
        <w:t xml:space="preserve"> to Win</w:t>
      </w:r>
    </w:p>
    <w:p w14:paraId="52ED16EE" w14:textId="77777777" w:rsidR="00ED39AF" w:rsidRDefault="00ED39AF" w:rsidP="00ED39AF">
      <w:pPr>
        <w:autoSpaceDE w:val="0"/>
        <w:autoSpaceDN w:val="0"/>
        <w:adjustRightInd w:val="0"/>
        <w:rPr>
          <w:rFonts w:ascii="AppleSystemUIFont" w:hAnsi="AppleSystemUIFont" w:cs="AppleSystemUIFont"/>
          <w:color w:val="353535"/>
          <w:u w:color="353535"/>
        </w:rPr>
      </w:pPr>
    </w:p>
    <w:p w14:paraId="6C959C4C" w14:textId="77777777" w:rsidR="00ED39AF" w:rsidRDefault="00ED39AF" w:rsidP="00ED39AF">
      <w:pPr>
        <w:autoSpaceDE w:val="0"/>
        <w:autoSpaceDN w:val="0"/>
        <w:adjustRightInd w:val="0"/>
        <w:rPr>
          <w:rFonts w:ascii="AppleSystemUIFont" w:hAnsi="AppleSystemUIFont" w:cs="AppleSystemUIFont"/>
          <w:color w:val="353535"/>
          <w:u w:color="353535"/>
        </w:rPr>
      </w:pPr>
    </w:p>
    <w:p w14:paraId="429A08C5" w14:textId="77777777" w:rsidR="00ED39AF" w:rsidRDefault="00ED39AF" w:rsidP="00ED39AF">
      <w:pPr>
        <w:autoSpaceDE w:val="0"/>
        <w:autoSpaceDN w:val="0"/>
        <w:adjustRightInd w:val="0"/>
        <w:rPr>
          <w:rFonts w:ascii="AppleSystemUIFont" w:hAnsi="AppleSystemUIFont" w:cs="AppleSystemUIFont"/>
          <w:color w:val="353535"/>
          <w:u w:color="353535"/>
        </w:rPr>
      </w:pPr>
      <w:r>
        <w:rPr>
          <w:rFonts w:ascii="AppleSystemUIFont" w:hAnsi="AppleSystemUIFont" w:cs="AppleSystemUIFont"/>
          <w:color w:val="353535"/>
          <w:u w:color="353535"/>
        </w:rPr>
        <w:t>Exotics</w:t>
      </w:r>
    </w:p>
    <w:p w14:paraId="2A4F3C78" w14:textId="77777777" w:rsidR="00ED39AF" w:rsidRDefault="00ED39AF" w:rsidP="00ED39AF">
      <w:pPr>
        <w:autoSpaceDE w:val="0"/>
        <w:autoSpaceDN w:val="0"/>
        <w:adjustRightInd w:val="0"/>
        <w:rPr>
          <w:rFonts w:ascii="AppleSystemUIFont" w:hAnsi="AppleSystemUIFont" w:cs="AppleSystemUIFont"/>
          <w:color w:val="353535"/>
          <w:u w:color="353535"/>
        </w:rPr>
      </w:pPr>
    </w:p>
    <w:p w14:paraId="3CCF8556" w14:textId="77777777" w:rsidR="00ED39AF" w:rsidRDefault="00ED39AF" w:rsidP="00ED39AF">
      <w:pPr>
        <w:autoSpaceDE w:val="0"/>
        <w:autoSpaceDN w:val="0"/>
        <w:adjustRightInd w:val="0"/>
        <w:rPr>
          <w:rFonts w:ascii="AppleSystemUIFont" w:hAnsi="AppleSystemUIFont" w:cs="AppleSystemUIFont"/>
          <w:color w:val="353535"/>
          <w:u w:color="353535"/>
        </w:rPr>
      </w:pPr>
      <w:r>
        <w:rPr>
          <w:rFonts w:ascii="AppleSystemUIFont" w:hAnsi="AppleSystemUIFont" w:cs="AppleSystemUIFont"/>
          <w:color w:val="353535"/>
          <w:u w:color="353535"/>
        </w:rPr>
        <w:t>Exacta (using wet paint on top since we didn’t use her to win)</w:t>
      </w:r>
    </w:p>
    <w:p w14:paraId="003B017F" w14:textId="77777777" w:rsidR="00ED39AF" w:rsidRDefault="00ED39AF" w:rsidP="00ED39AF">
      <w:pPr>
        <w:autoSpaceDE w:val="0"/>
        <w:autoSpaceDN w:val="0"/>
        <w:adjustRightInd w:val="0"/>
        <w:rPr>
          <w:rFonts w:ascii="AppleSystemUIFont" w:hAnsi="AppleSystemUIFont" w:cs="AppleSystemUIFont"/>
          <w:color w:val="353535"/>
          <w:u w:color="353535"/>
        </w:rPr>
      </w:pPr>
      <w:r>
        <w:rPr>
          <w:rFonts w:ascii="AppleSystemUIFont" w:hAnsi="AppleSystemUIFont" w:cs="AppleSystemUIFont"/>
          <w:color w:val="353535"/>
          <w:u w:color="353535"/>
        </w:rPr>
        <w:t>7 / 4</w:t>
      </w:r>
    </w:p>
    <w:p w14:paraId="72B52306" w14:textId="77777777" w:rsidR="00ED39AF" w:rsidRDefault="00ED39AF" w:rsidP="00ED39AF">
      <w:pPr>
        <w:autoSpaceDE w:val="0"/>
        <w:autoSpaceDN w:val="0"/>
        <w:adjustRightInd w:val="0"/>
        <w:rPr>
          <w:rFonts w:ascii="AppleSystemUIFont" w:hAnsi="AppleSystemUIFont" w:cs="AppleSystemUIFont"/>
          <w:color w:val="353535"/>
          <w:u w:color="353535"/>
        </w:rPr>
      </w:pPr>
      <w:r>
        <w:rPr>
          <w:rFonts w:ascii="AppleSystemUIFont" w:hAnsi="AppleSystemUIFont" w:cs="AppleSystemUIFont"/>
          <w:color w:val="353535"/>
          <w:u w:color="353535"/>
        </w:rPr>
        <w:t>10 / 4,7</w:t>
      </w:r>
    </w:p>
    <w:p w14:paraId="2A0D9EBC" w14:textId="77777777" w:rsidR="00ED39AF" w:rsidRDefault="00ED39AF" w:rsidP="00ED39AF">
      <w:pPr>
        <w:autoSpaceDE w:val="0"/>
        <w:autoSpaceDN w:val="0"/>
        <w:adjustRightInd w:val="0"/>
        <w:rPr>
          <w:rFonts w:ascii="AppleSystemUIFont" w:hAnsi="AppleSystemUIFont" w:cs="AppleSystemUIFont"/>
          <w:color w:val="353535"/>
          <w:u w:color="353535"/>
        </w:rPr>
      </w:pPr>
      <w:r>
        <w:rPr>
          <w:rFonts w:ascii="AppleSystemUIFont" w:hAnsi="AppleSystemUIFont" w:cs="AppleSystemUIFont"/>
          <w:color w:val="353535"/>
          <w:u w:color="353535"/>
        </w:rPr>
        <w:t>Boxed 8,10</w:t>
      </w:r>
    </w:p>
    <w:p w14:paraId="678F5668" w14:textId="77777777" w:rsidR="00ED39AF" w:rsidRDefault="00ED39AF" w:rsidP="00ED39AF">
      <w:pPr>
        <w:autoSpaceDE w:val="0"/>
        <w:autoSpaceDN w:val="0"/>
        <w:adjustRightInd w:val="0"/>
        <w:rPr>
          <w:rFonts w:ascii="AppleSystemUIFont" w:hAnsi="AppleSystemUIFont" w:cs="AppleSystemUIFont"/>
          <w:color w:val="353535"/>
          <w:u w:color="353535"/>
        </w:rPr>
      </w:pPr>
    </w:p>
    <w:p w14:paraId="00F2B1E5" w14:textId="77777777" w:rsidR="00ED39AF" w:rsidRDefault="00ED39AF" w:rsidP="00ED39AF">
      <w:pPr>
        <w:autoSpaceDE w:val="0"/>
        <w:autoSpaceDN w:val="0"/>
        <w:adjustRightInd w:val="0"/>
        <w:rPr>
          <w:rFonts w:ascii="AppleSystemUIFont" w:hAnsi="AppleSystemUIFont" w:cs="AppleSystemUIFont"/>
          <w:color w:val="353535"/>
          <w:u w:color="353535"/>
        </w:rPr>
      </w:pPr>
    </w:p>
    <w:p w14:paraId="799F570F" w14:textId="77777777" w:rsidR="00ED39AF" w:rsidRDefault="00ED39AF" w:rsidP="00ED39AF">
      <w:pPr>
        <w:autoSpaceDE w:val="0"/>
        <w:autoSpaceDN w:val="0"/>
        <w:adjustRightInd w:val="0"/>
        <w:rPr>
          <w:rFonts w:ascii="AppleSystemUIFont" w:hAnsi="AppleSystemUIFont" w:cs="AppleSystemUIFont"/>
          <w:color w:val="353535"/>
          <w:u w:color="353535"/>
        </w:rPr>
      </w:pPr>
      <w:r>
        <w:rPr>
          <w:rFonts w:ascii="AppleSystemUIFont" w:hAnsi="AppleSystemUIFont" w:cs="AppleSystemUIFont"/>
          <w:color w:val="353535"/>
          <w:u w:color="353535"/>
        </w:rPr>
        <w:t>Trifecta</w:t>
      </w:r>
    </w:p>
    <w:p w14:paraId="70DBD57B" w14:textId="77777777" w:rsidR="00ED39AF" w:rsidRDefault="00ED39AF" w:rsidP="00ED39AF">
      <w:pPr>
        <w:autoSpaceDE w:val="0"/>
        <w:autoSpaceDN w:val="0"/>
        <w:adjustRightInd w:val="0"/>
        <w:rPr>
          <w:rFonts w:ascii="AppleSystemUIFont" w:hAnsi="AppleSystemUIFont" w:cs="AppleSystemUIFont"/>
          <w:color w:val="353535"/>
          <w:u w:color="353535"/>
        </w:rPr>
      </w:pPr>
      <w:r>
        <w:rPr>
          <w:rFonts w:ascii="AppleSystemUIFont" w:hAnsi="AppleSystemUIFont" w:cs="AppleSystemUIFont"/>
          <w:color w:val="353535"/>
          <w:u w:color="353535"/>
        </w:rPr>
        <w:t>Boxed 4,7,10 (6 ways)</w:t>
      </w:r>
    </w:p>
    <w:p w14:paraId="3C99BECE" w14:textId="77777777" w:rsidR="00ED39AF" w:rsidRDefault="00ED39AF" w:rsidP="00ED39AF">
      <w:pPr>
        <w:autoSpaceDE w:val="0"/>
        <w:autoSpaceDN w:val="0"/>
        <w:adjustRightInd w:val="0"/>
        <w:rPr>
          <w:rFonts w:ascii="AppleSystemUIFont" w:hAnsi="AppleSystemUIFont" w:cs="AppleSystemUIFont"/>
          <w:color w:val="353535"/>
          <w:u w:color="353535"/>
        </w:rPr>
      </w:pPr>
      <w:r>
        <w:rPr>
          <w:rFonts w:ascii="AppleSystemUIFont" w:hAnsi="AppleSystemUIFont" w:cs="AppleSystemUIFont"/>
          <w:color w:val="353535"/>
          <w:u w:color="353535"/>
        </w:rPr>
        <w:t>4,7 / 4,7,8,10 / 8,10 (14 ways)</w:t>
      </w:r>
    </w:p>
    <w:p w14:paraId="7139A6B2" w14:textId="77777777" w:rsidR="00ED39AF" w:rsidRDefault="00ED39AF" w:rsidP="00ED39AF">
      <w:pPr>
        <w:autoSpaceDE w:val="0"/>
        <w:autoSpaceDN w:val="0"/>
        <w:adjustRightInd w:val="0"/>
        <w:rPr>
          <w:rFonts w:ascii="AppleSystemUIFont" w:hAnsi="AppleSystemUIFont" w:cs="AppleSystemUIFont"/>
          <w:color w:val="353535"/>
          <w:u w:color="353535"/>
        </w:rPr>
      </w:pPr>
    </w:p>
    <w:p w14:paraId="4BBCEDE7" w14:textId="77777777" w:rsidR="00ED39AF" w:rsidRDefault="00ED39AF" w:rsidP="00ED39AF">
      <w:pPr>
        <w:autoSpaceDE w:val="0"/>
        <w:autoSpaceDN w:val="0"/>
        <w:adjustRightInd w:val="0"/>
        <w:rPr>
          <w:rFonts w:ascii="AppleSystemUIFont" w:hAnsi="AppleSystemUIFont" w:cs="AppleSystemUIFont"/>
          <w:color w:val="353535"/>
          <w:u w:color="353535"/>
        </w:rPr>
      </w:pPr>
      <w:proofErr w:type="spellStart"/>
      <w:r>
        <w:rPr>
          <w:rFonts w:ascii="AppleSystemUIFont" w:hAnsi="AppleSystemUIFont" w:cs="AppleSystemUIFont"/>
          <w:color w:val="353535"/>
          <w:u w:color="353535"/>
        </w:rPr>
        <w:t>Superfecta</w:t>
      </w:r>
      <w:proofErr w:type="spellEnd"/>
    </w:p>
    <w:p w14:paraId="3763EC00" w14:textId="29FF9ED8" w:rsidR="00875D45" w:rsidRDefault="00ED39AF" w:rsidP="00ED39AF">
      <w:r>
        <w:rPr>
          <w:rFonts w:ascii="AppleSystemUIFont" w:hAnsi="AppleSystemUIFont" w:cs="AppleSystemUIFont"/>
          <w:color w:val="353535"/>
          <w:u w:color="353535"/>
        </w:rPr>
        <w:t>4,7,10 / 4,7,10 / 4,7,8,10 / 8,10,13 (20 ways)</w:t>
      </w:r>
    </w:p>
    <w:sectPr w:rsidR="00875D45" w:rsidSect="009022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AEF" w:usb1="C0007841" w:usb2="00000009" w:usb3="00000000" w:csb0="000001FF" w:csb1="00000000"/>
  </w:font>
  <w:font w:name="AppleSystemUIFontBold">
    <w:altName w:val="Calibri"/>
    <w:panose1 w:val="020B0604020202020204"/>
    <w:charset w:val="00"/>
    <w:family w:val="auto"/>
    <w:notTrueType/>
    <w:pitch w:val="default"/>
    <w:sig w:usb0="00000003" w:usb1="00000000" w:usb2="00000000" w:usb3="00000000" w:csb0="00000001" w:csb1="00000000"/>
  </w:font>
  <w:font w:name="AppleSystemUIFont">
    <w:altName w:val="Calibri"/>
    <w:panose1 w:val="020B0604020202020204"/>
    <w:charset w:val="00"/>
    <w:family w:val="auto"/>
    <w:notTrueType/>
    <w:pitch w:val="default"/>
    <w:sig w:usb0="00000003" w:usb1="00000000" w:usb2="00000000" w:usb3="00000000" w:csb0="00000001" w:csb1="00000000"/>
  </w:font>
  <w:font w:name="Apple Color Emoji">
    <w:panose1 w:val="00000000000000000000"/>
    <w:charset w:val="00"/>
    <w:family w:val="auto"/>
    <w:pitch w:val="variable"/>
    <w:sig w:usb0="00000003" w:usb1="18000000" w:usb2="14000000" w:usb3="00000000" w:csb0="00000001" w:csb1="00000000"/>
  </w:font>
  <w:font w:name="AppleSystemUIFontBoldItalic">
    <w:altName w:val="Arial"/>
    <w:panose1 w:val="020B0604020202020204"/>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00000002">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00000002"/>
    <w:lvl w:ilvl="0" w:tplc="00000065">
      <w:start w:val="1"/>
      <w:numFmt w:val="bullet"/>
      <w:lvlText w:val="⁃"/>
      <w:lvlJc w:val="left"/>
      <w:pPr>
        <w:ind w:left="720" w:hanging="360"/>
      </w:pPr>
    </w:lvl>
    <w:lvl w:ilvl="1" w:tplc="00000066">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00000003"/>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00000004"/>
    <w:lvl w:ilvl="0" w:tplc="0000012D">
      <w:start w:val="1"/>
      <w:numFmt w:val="bullet"/>
      <w:lvlText w:val="⁃"/>
      <w:lvlJc w:val="left"/>
      <w:pPr>
        <w:ind w:left="720" w:hanging="360"/>
      </w:pPr>
    </w:lvl>
    <w:lvl w:ilvl="1" w:tplc="0000012E">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00000005"/>
    <w:lvl w:ilvl="0" w:tplc="00000191">
      <w:start w:val="1"/>
      <w:numFmt w:val="bullet"/>
      <w:lvlText w:val="⁃"/>
      <w:lvlJc w:val="left"/>
      <w:pPr>
        <w:ind w:left="720" w:hanging="360"/>
      </w:pPr>
    </w:lvl>
    <w:lvl w:ilvl="1" w:tplc="00000192">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0006"/>
    <w:multiLevelType w:val="hybridMultilevel"/>
    <w:tmpl w:val="00000006"/>
    <w:lvl w:ilvl="0" w:tplc="000001F5">
      <w:start w:val="1"/>
      <w:numFmt w:val="bullet"/>
      <w:lvlText w:val="⁃"/>
      <w:lvlJc w:val="left"/>
      <w:pPr>
        <w:ind w:left="720" w:hanging="360"/>
      </w:pPr>
    </w:lvl>
    <w:lvl w:ilvl="1" w:tplc="000001F6">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0000007"/>
    <w:multiLevelType w:val="hybridMultilevel"/>
    <w:tmpl w:val="00000007"/>
    <w:lvl w:ilvl="0" w:tplc="00000259">
      <w:start w:val="1"/>
      <w:numFmt w:val="bullet"/>
      <w:lvlText w:val="⁃"/>
      <w:lvlJc w:val="left"/>
      <w:pPr>
        <w:ind w:left="720" w:hanging="360"/>
      </w:pPr>
    </w:lvl>
    <w:lvl w:ilvl="1" w:tplc="0000025A">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0000008"/>
    <w:multiLevelType w:val="hybridMultilevel"/>
    <w:tmpl w:val="00000008"/>
    <w:lvl w:ilvl="0" w:tplc="000002BD">
      <w:start w:val="1"/>
      <w:numFmt w:val="bullet"/>
      <w:lvlText w:val="⁃"/>
      <w:lvlJc w:val="left"/>
      <w:pPr>
        <w:ind w:left="720" w:hanging="360"/>
      </w:pPr>
    </w:lvl>
    <w:lvl w:ilvl="1" w:tplc="000002BE">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00000009"/>
    <w:multiLevelType w:val="hybridMultilevel"/>
    <w:tmpl w:val="00000009"/>
    <w:lvl w:ilvl="0" w:tplc="0000032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0000000A"/>
    <w:multiLevelType w:val="hybridMultilevel"/>
    <w:tmpl w:val="0000000A"/>
    <w:lvl w:ilvl="0" w:tplc="0000038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0000000B"/>
    <w:multiLevelType w:val="hybridMultilevel"/>
    <w:tmpl w:val="0000000B"/>
    <w:lvl w:ilvl="0" w:tplc="000003E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0000000C"/>
    <w:multiLevelType w:val="hybridMultilevel"/>
    <w:tmpl w:val="0000000C"/>
    <w:lvl w:ilvl="0" w:tplc="0000044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00000D"/>
    <w:multiLevelType w:val="hybridMultilevel"/>
    <w:tmpl w:val="0000000D"/>
    <w:lvl w:ilvl="0" w:tplc="000004B1">
      <w:start w:val="1"/>
      <w:numFmt w:val="bullet"/>
      <w:lvlText w:val="⁃"/>
      <w:lvlJc w:val="left"/>
      <w:pPr>
        <w:ind w:left="720" w:hanging="360"/>
      </w:pPr>
    </w:lvl>
    <w:lvl w:ilvl="1" w:tplc="000004B2">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0000000E"/>
    <w:multiLevelType w:val="hybridMultilevel"/>
    <w:tmpl w:val="0000000E"/>
    <w:lvl w:ilvl="0" w:tplc="00000515">
      <w:start w:val="1"/>
      <w:numFmt w:val="bullet"/>
      <w:lvlText w:val="⁃"/>
      <w:lvlJc w:val="left"/>
      <w:pPr>
        <w:ind w:left="720" w:hanging="360"/>
      </w:pPr>
    </w:lvl>
    <w:lvl w:ilvl="1" w:tplc="00000516">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0000000F"/>
    <w:multiLevelType w:val="hybridMultilevel"/>
    <w:tmpl w:val="0000000F"/>
    <w:lvl w:ilvl="0" w:tplc="00000579">
      <w:start w:val="1"/>
      <w:numFmt w:val="bullet"/>
      <w:lvlText w:val="⁃"/>
      <w:lvlJc w:val="left"/>
      <w:pPr>
        <w:ind w:left="720" w:hanging="360"/>
      </w:pPr>
    </w:lvl>
    <w:lvl w:ilvl="1" w:tplc="0000057A">
      <w:start w:val="1"/>
      <w:numFmt w:val="bullet"/>
      <w:lvlText w:val="⁃"/>
      <w:lvlJc w:val="left"/>
      <w:pPr>
        <w:ind w:left="1440" w:hanging="360"/>
      </w:pPr>
    </w:lvl>
    <w:lvl w:ilvl="2" w:tplc="0000057B">
      <w:start w:val="1"/>
      <w:numFmt w:val="bullet"/>
      <w:lvlText w:val="⁃"/>
      <w:lvlJc w:val="left"/>
      <w:pPr>
        <w:ind w:left="216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00000010"/>
    <w:multiLevelType w:val="hybridMultilevel"/>
    <w:tmpl w:val="00000010"/>
    <w:lvl w:ilvl="0" w:tplc="000005D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00000011"/>
    <w:multiLevelType w:val="hybridMultilevel"/>
    <w:tmpl w:val="00000011"/>
    <w:lvl w:ilvl="0" w:tplc="00000641">
      <w:start w:val="1"/>
      <w:numFmt w:val="bullet"/>
      <w:lvlText w:val="⁃"/>
      <w:lvlJc w:val="left"/>
      <w:pPr>
        <w:ind w:left="720" w:hanging="360"/>
      </w:pPr>
    </w:lvl>
    <w:lvl w:ilvl="1" w:tplc="00000642">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00000012"/>
    <w:multiLevelType w:val="hybridMultilevel"/>
    <w:tmpl w:val="00000012"/>
    <w:lvl w:ilvl="0" w:tplc="000006A5">
      <w:start w:val="1"/>
      <w:numFmt w:val="bullet"/>
      <w:lvlText w:val="⁃"/>
      <w:lvlJc w:val="left"/>
      <w:pPr>
        <w:ind w:left="720" w:hanging="360"/>
      </w:pPr>
    </w:lvl>
    <w:lvl w:ilvl="1" w:tplc="000006A6">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00000013"/>
    <w:multiLevelType w:val="hybridMultilevel"/>
    <w:tmpl w:val="00000013"/>
    <w:lvl w:ilvl="0" w:tplc="00000709">
      <w:start w:val="1"/>
      <w:numFmt w:val="bullet"/>
      <w:lvlText w:val="⁃"/>
      <w:lvlJc w:val="left"/>
      <w:pPr>
        <w:ind w:left="720" w:hanging="360"/>
      </w:pPr>
    </w:lvl>
    <w:lvl w:ilvl="1" w:tplc="0000070A">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00000014"/>
    <w:multiLevelType w:val="hybridMultilevel"/>
    <w:tmpl w:val="00000014"/>
    <w:lvl w:ilvl="0" w:tplc="0000076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 w15:restartNumberingAfterBreak="0">
    <w:nsid w:val="00000015"/>
    <w:multiLevelType w:val="hybridMultilevel"/>
    <w:tmpl w:val="00000015"/>
    <w:lvl w:ilvl="0" w:tplc="000007D1">
      <w:start w:val="21"/>
      <w:numFmt w:val="decimal"/>
      <w:lvlText w:val="%1."/>
      <w:lvlJc w:val="left"/>
      <w:pPr>
        <w:ind w:left="720" w:hanging="360"/>
      </w:pPr>
    </w:lvl>
    <w:lvl w:ilvl="1" w:tplc="000007D2">
      <w:start w:val="1"/>
      <w:numFmt w:val="decimal"/>
      <w:lvlText w:val="%2."/>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 w15:restartNumberingAfterBreak="0">
    <w:nsid w:val="00000016"/>
    <w:multiLevelType w:val="hybridMultilevel"/>
    <w:tmpl w:val="00000016"/>
    <w:lvl w:ilvl="0" w:tplc="0000083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 w15:restartNumberingAfterBreak="0">
    <w:nsid w:val="00000017"/>
    <w:multiLevelType w:val="hybridMultilevel"/>
    <w:tmpl w:val="00000017"/>
    <w:lvl w:ilvl="0" w:tplc="00000899">
      <w:start w:val="1"/>
      <w:numFmt w:val="bullet"/>
      <w:lvlText w:val="⁃"/>
      <w:lvlJc w:val="left"/>
      <w:pPr>
        <w:ind w:left="720" w:hanging="360"/>
      </w:pPr>
    </w:lvl>
    <w:lvl w:ilvl="1" w:tplc="0000089A">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15:restartNumberingAfterBreak="0">
    <w:nsid w:val="00000018"/>
    <w:multiLevelType w:val="hybridMultilevel"/>
    <w:tmpl w:val="00000018"/>
    <w:lvl w:ilvl="0" w:tplc="000008FD">
      <w:start w:val="1"/>
      <w:numFmt w:val="bullet"/>
      <w:lvlText w:val="⁃"/>
      <w:lvlJc w:val="left"/>
      <w:pPr>
        <w:ind w:left="720" w:hanging="360"/>
      </w:pPr>
    </w:lvl>
    <w:lvl w:ilvl="1" w:tplc="000008FE">
      <w:start w:val="1"/>
      <w:numFmt w:val="bullet"/>
      <w:lvlText w:val="⁃"/>
      <w:lvlJc w:val="left"/>
      <w:pPr>
        <w:ind w:left="1440" w:hanging="360"/>
      </w:pPr>
    </w:lvl>
    <w:lvl w:ilvl="2" w:tplc="000008FF">
      <w:start w:val="1"/>
      <w:numFmt w:val="bullet"/>
      <w:lvlText w:val="⁃"/>
      <w:lvlJc w:val="left"/>
      <w:pPr>
        <w:ind w:left="216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4" w15:restartNumberingAfterBreak="0">
    <w:nsid w:val="00000019"/>
    <w:multiLevelType w:val="hybridMultilevel"/>
    <w:tmpl w:val="00000019"/>
    <w:lvl w:ilvl="0" w:tplc="00000961">
      <w:start w:val="1"/>
      <w:numFmt w:val="bullet"/>
      <w:lvlText w:val="⁃"/>
      <w:lvlJc w:val="left"/>
      <w:pPr>
        <w:ind w:left="720" w:hanging="360"/>
      </w:pPr>
    </w:lvl>
    <w:lvl w:ilvl="1" w:tplc="00000962">
      <w:start w:val="1"/>
      <w:numFmt w:val="bullet"/>
      <w:lvlText w:val="⁃"/>
      <w:lvlJc w:val="left"/>
      <w:pPr>
        <w:ind w:left="1440" w:hanging="360"/>
      </w:pPr>
    </w:lvl>
    <w:lvl w:ilvl="2" w:tplc="00000963">
      <w:start w:val="1"/>
      <w:numFmt w:val="bullet"/>
      <w:lvlText w:val="⁃"/>
      <w:lvlJc w:val="left"/>
      <w:pPr>
        <w:ind w:left="216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5" w15:restartNumberingAfterBreak="0">
    <w:nsid w:val="0000001A"/>
    <w:multiLevelType w:val="hybridMultilevel"/>
    <w:tmpl w:val="0000001A"/>
    <w:lvl w:ilvl="0" w:tplc="000009C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6" w15:restartNumberingAfterBreak="0">
    <w:nsid w:val="0000001B"/>
    <w:multiLevelType w:val="hybridMultilevel"/>
    <w:tmpl w:val="0000001B"/>
    <w:lvl w:ilvl="0" w:tplc="00000A2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7" w15:restartNumberingAfterBreak="0">
    <w:nsid w:val="0000001C"/>
    <w:multiLevelType w:val="hybridMultilevel"/>
    <w:tmpl w:val="0000001C"/>
    <w:lvl w:ilvl="0" w:tplc="00000A8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8" w15:restartNumberingAfterBreak="0">
    <w:nsid w:val="0000001D"/>
    <w:multiLevelType w:val="hybridMultilevel"/>
    <w:tmpl w:val="0000001D"/>
    <w:lvl w:ilvl="0" w:tplc="00000AF1">
      <w:start w:val="1"/>
      <w:numFmt w:val="bullet"/>
      <w:lvlText w:val="⁃"/>
      <w:lvlJc w:val="left"/>
      <w:pPr>
        <w:ind w:left="720" w:hanging="360"/>
      </w:pPr>
    </w:lvl>
    <w:lvl w:ilvl="1" w:tplc="00000AF2">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9" w15:restartNumberingAfterBreak="0">
    <w:nsid w:val="0000001E"/>
    <w:multiLevelType w:val="hybridMultilevel"/>
    <w:tmpl w:val="0000001E"/>
    <w:lvl w:ilvl="0" w:tplc="00000B5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0" w15:restartNumberingAfterBreak="0">
    <w:nsid w:val="0000001F"/>
    <w:multiLevelType w:val="hybridMultilevel"/>
    <w:tmpl w:val="0000001F"/>
    <w:lvl w:ilvl="0" w:tplc="00000BB9">
      <w:start w:val="1"/>
      <w:numFmt w:val="bullet"/>
      <w:lvlText w:val="⁃"/>
      <w:lvlJc w:val="left"/>
      <w:pPr>
        <w:ind w:left="720" w:hanging="360"/>
      </w:pPr>
    </w:lvl>
    <w:lvl w:ilvl="1" w:tplc="00000BBA">
      <w:start w:val="1"/>
      <w:numFmt w:val="bullet"/>
      <w:lvlText w:val="⁃"/>
      <w:lvlJc w:val="left"/>
      <w:pPr>
        <w:ind w:left="1440" w:hanging="360"/>
      </w:pPr>
    </w:lvl>
    <w:lvl w:ilvl="2" w:tplc="00000BBB">
      <w:start w:val="1"/>
      <w:numFmt w:val="bullet"/>
      <w:lvlText w:val="⁃"/>
      <w:lvlJc w:val="left"/>
      <w:pPr>
        <w:ind w:left="216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1" w15:restartNumberingAfterBreak="0">
    <w:nsid w:val="00000020"/>
    <w:multiLevelType w:val="hybridMultilevel"/>
    <w:tmpl w:val="00000020"/>
    <w:lvl w:ilvl="0" w:tplc="00000C1D">
      <w:start w:val="1"/>
      <w:numFmt w:val="decimal"/>
      <w:lvlText w:val="%1."/>
      <w:lvlJc w:val="left"/>
      <w:pPr>
        <w:ind w:left="720" w:hanging="360"/>
      </w:pPr>
    </w:lvl>
    <w:lvl w:ilvl="1" w:tplc="00000C1E">
      <w:start w:val="1"/>
      <w:numFmt w:val="decimal"/>
      <w:lvlText w:val="%2."/>
      <w:lvlJc w:val="left"/>
      <w:pPr>
        <w:ind w:left="1440" w:hanging="360"/>
      </w:pPr>
    </w:lvl>
    <w:lvl w:ilvl="2" w:tplc="00000C1F">
      <w:start w:val="1"/>
      <w:numFmt w:val="decimal"/>
      <w:lvlText w:val="%3."/>
      <w:lvlJc w:val="left"/>
      <w:pPr>
        <w:ind w:left="216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39AF"/>
    <w:rsid w:val="007676E9"/>
    <w:rsid w:val="00875D45"/>
    <w:rsid w:val="0090228D"/>
    <w:rsid w:val="00ED39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9F5765D"/>
  <w14:defaultImageDpi w14:val="32767"/>
  <w15:chartTrackingRefBased/>
  <w15:docId w15:val="{2AB6143B-66F3-0242-B5E1-5254F96D87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2818</Words>
  <Characters>16064</Characters>
  <Application>Microsoft Office Word</Application>
  <DocSecurity>0</DocSecurity>
  <Lines>133</Lines>
  <Paragraphs>37</Paragraphs>
  <ScaleCrop>false</ScaleCrop>
  <Company/>
  <LinksUpToDate>false</LinksUpToDate>
  <CharactersWithSpaces>18845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Grant Tatich</dc:creator>
  <cp:keywords/>
  <dc:description/>
  <cp:lastModifiedBy>Grant Tatich</cp:lastModifiedBy>
  <cp:revision>1</cp:revision>
  <dcterms:created xsi:type="dcterms:W3CDTF">2023-05-05T15:52:00Z</dcterms:created>
  <dcterms:modified xsi:type="dcterms:W3CDTF">2023-05-05T15:54:00Z</dcterms:modified>
</cp:coreProperties>
</file>